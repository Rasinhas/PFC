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Felipe da Costa Rasinhas</w:t>
      </w:r>
    </w:p>
    <w:p w14:paraId="703753D9" w14:textId="17E2019C" w:rsidR="00692DC7" w:rsidRPr="00B64327" w:rsidRDefault="007502DE" w:rsidP="00BB5230">
      <w:pPr>
        <w:spacing w:line="360" w:lineRule="auto"/>
        <w:jc w:val="center"/>
        <w:outlineLvl w:val="0"/>
        <w:rPr>
          <w:rFonts w:ascii="Arial" w:hAnsi="Arial" w:cs="Arial"/>
          <w:b/>
          <w:sz w:val="32"/>
          <w:szCs w:val="32"/>
        </w:rPr>
      </w:pPr>
      <w:r w:rsidRPr="00B64327">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77777777" w:rsidR="00692DC7" w:rsidRPr="00375706"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6714209A" w14:textId="07CCE938" w:rsidR="00692DC7" w:rsidRDefault="007502DE" w:rsidP="00B64327">
      <w:pPr>
        <w:spacing w:line="360" w:lineRule="auto"/>
        <w:jc w:val="center"/>
        <w:rPr>
          <w:rFonts w:ascii="Arial" w:hAnsi="Arial" w:cs="Arial"/>
          <w:b/>
        </w:rPr>
      </w:pPr>
      <w:r w:rsidRPr="00375706">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BB5230">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4E8746F2"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AB431B">
        <w:rPr>
          <w:rFonts w:ascii="Arial" w:hAnsi="Arial" w:cs="Arial"/>
        </w:rPr>
        <w:t>29</w:t>
      </w:r>
      <w:r w:rsidR="00081801" w:rsidRPr="00375706">
        <w:rPr>
          <w:rFonts w:ascii="Arial" w:hAnsi="Arial" w:cs="Arial"/>
        </w:rPr>
        <w:t xml:space="preserve"> f.</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1F158534" w14:textId="77777777" w:rsidR="002A7EDD" w:rsidRPr="002A7EDD" w:rsidRDefault="00B94306">
      <w:pPr>
        <w:pStyle w:val="TOC1"/>
        <w:tabs>
          <w:tab w:val="right" w:leader="dot" w:pos="9060"/>
        </w:tabs>
        <w:rPr>
          <w:rFonts w:ascii="Arial" w:eastAsiaTheme="minorEastAsia" w:hAnsi="Arial" w:cs="Arial"/>
          <w:b w:val="0"/>
          <w:noProof/>
          <w:kern w:val="0"/>
          <w:lang w:val="en-US" w:eastAsia="ja-JP"/>
        </w:rPr>
      </w:pPr>
      <w:r w:rsidRPr="002A7EDD">
        <w:rPr>
          <w:rFonts w:ascii="Arial" w:hAnsi="Arial" w:cs="Arial"/>
        </w:rPr>
        <w:fldChar w:fldCharType="begin"/>
      </w:r>
      <w:r w:rsidR="00036A32" w:rsidRPr="002A7EDD">
        <w:rPr>
          <w:rFonts w:ascii="Arial" w:hAnsi="Arial" w:cs="Arial"/>
        </w:rPr>
        <w:instrText xml:space="preserve"> TOC \o "1-4" \h \z \u </w:instrText>
      </w:r>
      <w:r w:rsidRPr="002A7EDD">
        <w:rPr>
          <w:rFonts w:ascii="Arial" w:hAnsi="Arial" w:cs="Arial"/>
        </w:rPr>
        <w:fldChar w:fldCharType="separate"/>
      </w:r>
      <w:r w:rsidR="002A7EDD" w:rsidRPr="002A7EDD">
        <w:rPr>
          <w:rFonts w:ascii="Arial" w:hAnsi="Arial" w:cs="Arial"/>
          <w:noProof/>
        </w:rPr>
        <w:t>Lista de Figuras</w:t>
      </w:r>
      <w:r w:rsidR="002A7EDD" w:rsidRPr="002A7EDD">
        <w:rPr>
          <w:rFonts w:ascii="Arial" w:hAnsi="Arial" w:cs="Arial"/>
          <w:noProof/>
        </w:rPr>
        <w:tab/>
      </w:r>
      <w:r w:rsidR="002A7EDD" w:rsidRPr="002A7EDD">
        <w:rPr>
          <w:rFonts w:ascii="Arial" w:hAnsi="Arial" w:cs="Arial"/>
          <w:noProof/>
        </w:rPr>
        <w:fldChar w:fldCharType="begin"/>
      </w:r>
      <w:r w:rsidR="002A7EDD" w:rsidRPr="002A7EDD">
        <w:rPr>
          <w:rFonts w:ascii="Arial" w:hAnsi="Arial" w:cs="Arial"/>
          <w:noProof/>
        </w:rPr>
        <w:instrText xml:space="preserve"> PAGEREF _Toc231646252 \h </w:instrText>
      </w:r>
      <w:r w:rsidR="002A7EDD" w:rsidRPr="002A7EDD">
        <w:rPr>
          <w:rFonts w:ascii="Arial" w:hAnsi="Arial" w:cs="Arial"/>
          <w:noProof/>
        </w:rPr>
      </w:r>
      <w:r w:rsidR="002A7EDD" w:rsidRPr="002A7EDD">
        <w:rPr>
          <w:rFonts w:ascii="Arial" w:hAnsi="Arial" w:cs="Arial"/>
          <w:noProof/>
        </w:rPr>
        <w:fldChar w:fldCharType="separate"/>
      </w:r>
      <w:r w:rsidR="002A7EDD" w:rsidRPr="002A7EDD">
        <w:rPr>
          <w:rFonts w:ascii="Arial" w:hAnsi="Arial" w:cs="Arial"/>
          <w:noProof/>
        </w:rPr>
        <w:t>4</w:t>
      </w:r>
      <w:r w:rsidR="002A7EDD" w:rsidRPr="002A7EDD">
        <w:rPr>
          <w:rFonts w:ascii="Arial" w:hAnsi="Arial" w:cs="Arial"/>
          <w:noProof/>
        </w:rPr>
        <w:fldChar w:fldCharType="end"/>
      </w:r>
    </w:p>
    <w:p w14:paraId="17A3E672" w14:textId="77777777" w:rsidR="002A7EDD" w:rsidRPr="002A7EDD" w:rsidRDefault="002A7EDD">
      <w:pPr>
        <w:pStyle w:val="TOC1"/>
        <w:tabs>
          <w:tab w:val="right" w:leader="dot" w:pos="9060"/>
        </w:tabs>
        <w:rPr>
          <w:rFonts w:ascii="Arial" w:eastAsiaTheme="minorEastAsia" w:hAnsi="Arial" w:cs="Arial"/>
          <w:b w:val="0"/>
          <w:noProof/>
          <w:kern w:val="0"/>
          <w:lang w:val="en-US" w:eastAsia="ja-JP"/>
        </w:rPr>
      </w:pPr>
      <w:r w:rsidRPr="002A7EDD">
        <w:rPr>
          <w:rFonts w:ascii="Arial" w:hAnsi="Arial" w:cs="Arial"/>
          <w:noProof/>
        </w:rPr>
        <w:t>1 INTRODUÇÃO</w:t>
      </w:r>
      <w:r w:rsidRPr="002A7EDD">
        <w:rPr>
          <w:rFonts w:ascii="Arial" w:hAnsi="Arial" w:cs="Arial"/>
          <w:noProof/>
        </w:rPr>
        <w:tab/>
      </w:r>
      <w:r w:rsidRPr="002A7EDD">
        <w:rPr>
          <w:rFonts w:ascii="Arial" w:hAnsi="Arial" w:cs="Arial"/>
          <w:noProof/>
        </w:rPr>
        <w:fldChar w:fldCharType="begin"/>
      </w:r>
      <w:r w:rsidRPr="002A7EDD">
        <w:rPr>
          <w:rFonts w:ascii="Arial" w:hAnsi="Arial" w:cs="Arial"/>
          <w:noProof/>
        </w:rPr>
        <w:instrText xml:space="preserve"> PAGEREF _Toc231646253 \h </w:instrText>
      </w:r>
      <w:r w:rsidRPr="002A7EDD">
        <w:rPr>
          <w:rFonts w:ascii="Arial" w:hAnsi="Arial" w:cs="Arial"/>
          <w:noProof/>
        </w:rPr>
      </w:r>
      <w:r w:rsidRPr="002A7EDD">
        <w:rPr>
          <w:rFonts w:ascii="Arial" w:hAnsi="Arial" w:cs="Arial"/>
          <w:noProof/>
        </w:rPr>
        <w:fldChar w:fldCharType="separate"/>
      </w:r>
      <w:r w:rsidRPr="002A7EDD">
        <w:rPr>
          <w:rFonts w:ascii="Arial" w:hAnsi="Arial" w:cs="Arial"/>
          <w:noProof/>
        </w:rPr>
        <w:t>7</w:t>
      </w:r>
      <w:r w:rsidRPr="002A7EDD">
        <w:rPr>
          <w:rFonts w:ascii="Arial" w:hAnsi="Arial" w:cs="Arial"/>
          <w:noProof/>
        </w:rPr>
        <w:fldChar w:fldCharType="end"/>
      </w:r>
    </w:p>
    <w:p w14:paraId="05CC72FE"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1.1 OBJETIVO</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_Toc231646254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7</w:t>
      </w:r>
      <w:r w:rsidRPr="002A7EDD">
        <w:rPr>
          <w:rFonts w:ascii="Arial" w:hAnsi="Arial" w:cs="Arial"/>
          <w:noProof/>
          <w:sz w:val="24"/>
          <w:szCs w:val="24"/>
        </w:rPr>
        <w:fldChar w:fldCharType="end"/>
      </w:r>
    </w:p>
    <w:p w14:paraId="0F642A02"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1.2 MOTIVAÇÃO</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_Toc231646255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7</w:t>
      </w:r>
      <w:r w:rsidRPr="002A7EDD">
        <w:rPr>
          <w:rFonts w:ascii="Arial" w:hAnsi="Arial" w:cs="Arial"/>
          <w:noProof/>
          <w:sz w:val="24"/>
          <w:szCs w:val="24"/>
        </w:rPr>
        <w:fldChar w:fldCharType="end"/>
      </w:r>
    </w:p>
    <w:p w14:paraId="10AC36E4"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1.3 METODOLOGIA</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_Toc231646256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8</w:t>
      </w:r>
      <w:r w:rsidRPr="002A7EDD">
        <w:rPr>
          <w:rFonts w:ascii="Arial" w:hAnsi="Arial" w:cs="Arial"/>
          <w:noProof/>
          <w:sz w:val="24"/>
          <w:szCs w:val="24"/>
        </w:rPr>
        <w:fldChar w:fldCharType="end"/>
      </w:r>
    </w:p>
    <w:p w14:paraId="39C28A17"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1.4 ORGANIZAÇÃO DA MONOGRAFIA</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_Toc231646257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8</w:t>
      </w:r>
      <w:r w:rsidRPr="002A7EDD">
        <w:rPr>
          <w:rFonts w:ascii="Arial" w:hAnsi="Arial" w:cs="Arial"/>
          <w:noProof/>
          <w:sz w:val="24"/>
          <w:szCs w:val="24"/>
        </w:rPr>
        <w:fldChar w:fldCharType="end"/>
      </w:r>
    </w:p>
    <w:p w14:paraId="77387635" w14:textId="77777777" w:rsidR="002A7EDD" w:rsidRPr="002A7EDD" w:rsidRDefault="002A7EDD">
      <w:pPr>
        <w:pStyle w:val="TOC1"/>
        <w:tabs>
          <w:tab w:val="right" w:leader="dot" w:pos="9060"/>
        </w:tabs>
        <w:rPr>
          <w:rFonts w:ascii="Arial" w:eastAsiaTheme="minorEastAsia" w:hAnsi="Arial" w:cs="Arial"/>
          <w:b w:val="0"/>
          <w:noProof/>
          <w:kern w:val="0"/>
          <w:lang w:val="en-US" w:eastAsia="ja-JP"/>
        </w:rPr>
      </w:pPr>
      <w:r w:rsidRPr="002A7EDD">
        <w:rPr>
          <w:rFonts w:ascii="Arial" w:hAnsi="Arial" w:cs="Arial"/>
          <w:noProof/>
        </w:rPr>
        <w:t>2 DESENVOLVIMENTO</w:t>
      </w:r>
      <w:r w:rsidRPr="002A7EDD">
        <w:rPr>
          <w:rFonts w:ascii="Arial" w:hAnsi="Arial" w:cs="Arial"/>
          <w:noProof/>
        </w:rPr>
        <w:tab/>
      </w:r>
      <w:r w:rsidRPr="002A7EDD">
        <w:rPr>
          <w:rFonts w:ascii="Arial" w:hAnsi="Arial" w:cs="Arial"/>
          <w:noProof/>
        </w:rPr>
        <w:fldChar w:fldCharType="begin"/>
      </w:r>
      <w:r w:rsidRPr="002A7EDD">
        <w:rPr>
          <w:rFonts w:ascii="Arial" w:hAnsi="Arial" w:cs="Arial"/>
          <w:noProof/>
        </w:rPr>
        <w:instrText xml:space="preserve"> PAGEREF _Toc231646258 \h </w:instrText>
      </w:r>
      <w:r w:rsidRPr="002A7EDD">
        <w:rPr>
          <w:rFonts w:ascii="Arial" w:hAnsi="Arial" w:cs="Arial"/>
          <w:noProof/>
        </w:rPr>
      </w:r>
      <w:r w:rsidRPr="002A7EDD">
        <w:rPr>
          <w:rFonts w:ascii="Arial" w:hAnsi="Arial" w:cs="Arial"/>
          <w:noProof/>
        </w:rPr>
        <w:fldChar w:fldCharType="separate"/>
      </w:r>
      <w:r w:rsidRPr="002A7EDD">
        <w:rPr>
          <w:rFonts w:ascii="Arial" w:hAnsi="Arial" w:cs="Arial"/>
          <w:noProof/>
        </w:rPr>
        <w:t>9</w:t>
      </w:r>
      <w:r w:rsidRPr="002A7EDD">
        <w:rPr>
          <w:rFonts w:ascii="Arial" w:hAnsi="Arial" w:cs="Arial"/>
          <w:noProof/>
        </w:rPr>
        <w:fldChar w:fldCharType="end"/>
      </w:r>
    </w:p>
    <w:p w14:paraId="4C1BD7FF"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2. 1 FERRAMENTAS UTILIZADAS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_Toc231646259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9</w:t>
      </w:r>
      <w:r w:rsidRPr="002A7EDD">
        <w:rPr>
          <w:rFonts w:ascii="Arial" w:hAnsi="Arial" w:cs="Arial"/>
          <w:noProof/>
          <w:sz w:val="24"/>
          <w:szCs w:val="24"/>
        </w:rPr>
        <w:fldChar w:fldCharType="end"/>
      </w:r>
    </w:p>
    <w:p w14:paraId="633A3E81" w14:textId="3286CE35" w:rsidR="002A7EDD" w:rsidRPr="002A7EDD" w:rsidRDefault="000C619D">
      <w:pPr>
        <w:pStyle w:val="TOC3"/>
        <w:tabs>
          <w:tab w:val="right" w:leader="dot" w:pos="9060"/>
        </w:tabs>
        <w:rPr>
          <w:rFonts w:ascii="Arial" w:eastAsiaTheme="minorEastAsia" w:hAnsi="Arial" w:cs="Arial"/>
          <w:noProof/>
          <w:kern w:val="0"/>
          <w:sz w:val="24"/>
          <w:szCs w:val="24"/>
          <w:lang w:val="en-US" w:eastAsia="ja-JP"/>
        </w:rPr>
      </w:pPr>
      <w:r>
        <w:rPr>
          <w:rFonts w:ascii="Arial" w:hAnsi="Arial" w:cs="Arial"/>
          <w:noProof/>
          <w:sz w:val="24"/>
          <w:szCs w:val="24"/>
        </w:rPr>
        <w:t>2.1.1 RIO DATAMINE</w:t>
      </w:r>
      <w:r w:rsidR="002A7EDD" w:rsidRPr="002A7EDD">
        <w:rPr>
          <w:rFonts w:ascii="Arial" w:hAnsi="Arial" w:cs="Arial"/>
          <w:noProof/>
          <w:sz w:val="24"/>
          <w:szCs w:val="24"/>
        </w:rPr>
        <w:tab/>
      </w:r>
      <w:r w:rsidR="002A7EDD" w:rsidRPr="002A7EDD">
        <w:rPr>
          <w:rFonts w:ascii="Arial" w:hAnsi="Arial" w:cs="Arial"/>
          <w:noProof/>
          <w:sz w:val="24"/>
          <w:szCs w:val="24"/>
        </w:rPr>
        <w:fldChar w:fldCharType="begin"/>
      </w:r>
      <w:r w:rsidR="002A7EDD" w:rsidRPr="002A7EDD">
        <w:rPr>
          <w:rFonts w:ascii="Arial" w:hAnsi="Arial" w:cs="Arial"/>
          <w:noProof/>
          <w:sz w:val="24"/>
          <w:szCs w:val="24"/>
        </w:rPr>
        <w:instrText xml:space="preserve"> PAGEREF _Toc231646260 \h </w:instrText>
      </w:r>
      <w:r w:rsidR="002A7EDD" w:rsidRPr="002A7EDD">
        <w:rPr>
          <w:rFonts w:ascii="Arial" w:hAnsi="Arial" w:cs="Arial"/>
          <w:noProof/>
          <w:sz w:val="24"/>
          <w:szCs w:val="24"/>
        </w:rPr>
      </w:r>
      <w:r w:rsidR="002A7EDD" w:rsidRPr="002A7EDD">
        <w:rPr>
          <w:rFonts w:ascii="Arial" w:hAnsi="Arial" w:cs="Arial"/>
          <w:noProof/>
          <w:sz w:val="24"/>
          <w:szCs w:val="24"/>
        </w:rPr>
        <w:fldChar w:fldCharType="separate"/>
      </w:r>
      <w:r w:rsidR="002A7EDD" w:rsidRPr="002A7EDD">
        <w:rPr>
          <w:rFonts w:ascii="Arial" w:hAnsi="Arial" w:cs="Arial"/>
          <w:noProof/>
          <w:sz w:val="24"/>
          <w:szCs w:val="24"/>
        </w:rPr>
        <w:t>9</w:t>
      </w:r>
      <w:r w:rsidR="002A7EDD" w:rsidRPr="002A7EDD">
        <w:rPr>
          <w:rFonts w:ascii="Arial" w:hAnsi="Arial" w:cs="Arial"/>
          <w:noProof/>
          <w:sz w:val="24"/>
          <w:szCs w:val="24"/>
        </w:rPr>
        <w:fldChar w:fldCharType="end"/>
      </w:r>
    </w:p>
    <w:p w14:paraId="4C7CD825" w14:textId="77777777" w:rsidR="002A7EDD" w:rsidRPr="002A7EDD" w:rsidRDefault="002A7EDD">
      <w:pPr>
        <w:pStyle w:val="TOC4"/>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2.1.1.1 AUTENTICAÇÃO</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_Toc231646261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9</w:t>
      </w:r>
      <w:r w:rsidRPr="002A7EDD">
        <w:rPr>
          <w:rFonts w:ascii="Arial" w:hAnsi="Arial" w:cs="Arial"/>
          <w:noProof/>
          <w:sz w:val="24"/>
          <w:szCs w:val="24"/>
        </w:rPr>
        <w:fldChar w:fldCharType="end"/>
      </w:r>
    </w:p>
    <w:p w14:paraId="6C7CD1E4" w14:textId="77777777" w:rsidR="002A7EDD" w:rsidRPr="002A7EDD" w:rsidRDefault="002A7EDD">
      <w:pPr>
        <w:pStyle w:val="TOC4"/>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2.1.1.2 REQUISIÇÃO</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_Toc231646262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10</w:t>
      </w:r>
      <w:r w:rsidRPr="002A7EDD">
        <w:rPr>
          <w:rFonts w:ascii="Arial" w:hAnsi="Arial" w:cs="Arial"/>
          <w:noProof/>
          <w:sz w:val="24"/>
          <w:szCs w:val="24"/>
        </w:rPr>
        <w:fldChar w:fldCharType="end"/>
      </w:r>
    </w:p>
    <w:p w14:paraId="0B8CF87D" w14:textId="77777777" w:rsidR="002A7EDD" w:rsidRPr="002A7EDD" w:rsidRDefault="002A7EDD">
      <w:pPr>
        <w:pStyle w:val="TOC4"/>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2.1.1.3 RESPOSTA</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_Toc231646263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10</w:t>
      </w:r>
      <w:r w:rsidRPr="002A7EDD">
        <w:rPr>
          <w:rFonts w:ascii="Arial" w:hAnsi="Arial" w:cs="Arial"/>
          <w:noProof/>
          <w:sz w:val="24"/>
          <w:szCs w:val="24"/>
        </w:rPr>
        <w:fldChar w:fldCharType="end"/>
      </w:r>
    </w:p>
    <w:p w14:paraId="3A25932D" w14:textId="726F8A28" w:rsidR="002A7EDD" w:rsidRPr="002A7EDD" w:rsidRDefault="000C619D">
      <w:pPr>
        <w:pStyle w:val="TOC3"/>
        <w:tabs>
          <w:tab w:val="right" w:leader="dot" w:pos="9060"/>
        </w:tabs>
        <w:rPr>
          <w:rFonts w:ascii="Arial" w:eastAsiaTheme="minorEastAsia" w:hAnsi="Arial" w:cs="Arial"/>
          <w:noProof/>
          <w:kern w:val="0"/>
          <w:sz w:val="24"/>
          <w:szCs w:val="24"/>
          <w:lang w:val="en-US" w:eastAsia="ja-JP"/>
        </w:rPr>
      </w:pPr>
      <w:r>
        <w:rPr>
          <w:rFonts w:ascii="Arial" w:hAnsi="Arial" w:cs="Arial"/>
          <w:noProof/>
          <w:sz w:val="24"/>
          <w:szCs w:val="24"/>
        </w:rPr>
        <w:t>2.1.2 IOS</w:t>
      </w:r>
      <w:r w:rsidR="002A7EDD" w:rsidRPr="002A7EDD">
        <w:rPr>
          <w:rFonts w:ascii="Arial" w:hAnsi="Arial" w:cs="Arial"/>
          <w:noProof/>
          <w:sz w:val="24"/>
          <w:szCs w:val="24"/>
        </w:rPr>
        <w:tab/>
      </w:r>
      <w:r w:rsidR="002A7EDD" w:rsidRPr="002A7EDD">
        <w:rPr>
          <w:rFonts w:ascii="Arial" w:hAnsi="Arial" w:cs="Arial"/>
          <w:noProof/>
          <w:sz w:val="24"/>
          <w:szCs w:val="24"/>
        </w:rPr>
        <w:fldChar w:fldCharType="begin"/>
      </w:r>
      <w:r w:rsidR="002A7EDD" w:rsidRPr="002A7EDD">
        <w:rPr>
          <w:rFonts w:ascii="Arial" w:hAnsi="Arial" w:cs="Arial"/>
          <w:noProof/>
          <w:sz w:val="24"/>
          <w:szCs w:val="24"/>
        </w:rPr>
        <w:instrText xml:space="preserve"> PAGEREF _Toc231646264 \h </w:instrText>
      </w:r>
      <w:r w:rsidR="002A7EDD" w:rsidRPr="002A7EDD">
        <w:rPr>
          <w:rFonts w:ascii="Arial" w:hAnsi="Arial" w:cs="Arial"/>
          <w:noProof/>
          <w:sz w:val="24"/>
          <w:szCs w:val="24"/>
        </w:rPr>
      </w:r>
      <w:r w:rsidR="002A7EDD" w:rsidRPr="002A7EDD">
        <w:rPr>
          <w:rFonts w:ascii="Arial" w:hAnsi="Arial" w:cs="Arial"/>
          <w:noProof/>
          <w:sz w:val="24"/>
          <w:szCs w:val="24"/>
        </w:rPr>
        <w:fldChar w:fldCharType="separate"/>
      </w:r>
      <w:r w:rsidR="002A7EDD" w:rsidRPr="002A7EDD">
        <w:rPr>
          <w:rFonts w:ascii="Arial" w:hAnsi="Arial" w:cs="Arial"/>
          <w:noProof/>
          <w:sz w:val="24"/>
          <w:szCs w:val="24"/>
        </w:rPr>
        <w:t>10</w:t>
      </w:r>
      <w:r w:rsidR="002A7EDD" w:rsidRPr="002A7EDD">
        <w:rPr>
          <w:rFonts w:ascii="Arial" w:hAnsi="Arial" w:cs="Arial"/>
          <w:noProof/>
          <w:sz w:val="24"/>
          <w:szCs w:val="24"/>
        </w:rPr>
        <w:fldChar w:fldCharType="end"/>
      </w:r>
    </w:p>
    <w:p w14:paraId="4E8BEEED"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2.1.3 OBJECTIVE C</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_Toc231646265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11</w:t>
      </w:r>
      <w:r w:rsidRPr="002A7EDD">
        <w:rPr>
          <w:rFonts w:ascii="Arial" w:hAnsi="Arial" w:cs="Arial"/>
          <w:noProof/>
          <w:sz w:val="24"/>
          <w:szCs w:val="24"/>
        </w:rPr>
        <w:fldChar w:fldCharType="end"/>
      </w:r>
    </w:p>
    <w:p w14:paraId="6959E22C" w14:textId="67415A58" w:rsidR="002A7EDD" w:rsidRPr="002A7EDD" w:rsidRDefault="000C619D">
      <w:pPr>
        <w:pStyle w:val="TOC3"/>
        <w:tabs>
          <w:tab w:val="right" w:leader="dot" w:pos="9060"/>
        </w:tabs>
        <w:rPr>
          <w:rFonts w:ascii="Arial" w:eastAsiaTheme="minorEastAsia" w:hAnsi="Arial" w:cs="Arial"/>
          <w:noProof/>
          <w:kern w:val="0"/>
          <w:sz w:val="24"/>
          <w:szCs w:val="24"/>
          <w:lang w:val="en-US" w:eastAsia="ja-JP"/>
        </w:rPr>
      </w:pPr>
      <w:r>
        <w:rPr>
          <w:rFonts w:ascii="Arial" w:hAnsi="Arial" w:cs="Arial"/>
          <w:noProof/>
          <w:sz w:val="24"/>
          <w:szCs w:val="24"/>
        </w:rPr>
        <w:t>2.1.4 PYTHON</w:t>
      </w:r>
      <w:r w:rsidR="002A7EDD" w:rsidRPr="002A7EDD">
        <w:rPr>
          <w:rFonts w:ascii="Arial" w:hAnsi="Arial" w:cs="Arial"/>
          <w:noProof/>
          <w:sz w:val="24"/>
          <w:szCs w:val="24"/>
        </w:rPr>
        <w:tab/>
      </w:r>
      <w:r w:rsidR="002A7EDD" w:rsidRPr="002A7EDD">
        <w:rPr>
          <w:rFonts w:ascii="Arial" w:hAnsi="Arial" w:cs="Arial"/>
          <w:noProof/>
          <w:sz w:val="24"/>
          <w:szCs w:val="24"/>
        </w:rPr>
        <w:fldChar w:fldCharType="begin"/>
      </w:r>
      <w:r w:rsidR="002A7EDD" w:rsidRPr="002A7EDD">
        <w:rPr>
          <w:rFonts w:ascii="Arial" w:hAnsi="Arial" w:cs="Arial"/>
          <w:noProof/>
          <w:sz w:val="24"/>
          <w:szCs w:val="24"/>
        </w:rPr>
        <w:instrText xml:space="preserve"> PAGEREF _Toc231646266 \h </w:instrText>
      </w:r>
      <w:r w:rsidR="002A7EDD" w:rsidRPr="002A7EDD">
        <w:rPr>
          <w:rFonts w:ascii="Arial" w:hAnsi="Arial" w:cs="Arial"/>
          <w:noProof/>
          <w:sz w:val="24"/>
          <w:szCs w:val="24"/>
        </w:rPr>
      </w:r>
      <w:r w:rsidR="002A7EDD" w:rsidRPr="002A7EDD">
        <w:rPr>
          <w:rFonts w:ascii="Arial" w:hAnsi="Arial" w:cs="Arial"/>
          <w:noProof/>
          <w:sz w:val="24"/>
          <w:szCs w:val="24"/>
        </w:rPr>
        <w:fldChar w:fldCharType="separate"/>
      </w:r>
      <w:r w:rsidR="002A7EDD" w:rsidRPr="002A7EDD">
        <w:rPr>
          <w:rFonts w:ascii="Arial" w:hAnsi="Arial" w:cs="Arial"/>
          <w:noProof/>
          <w:sz w:val="24"/>
          <w:szCs w:val="24"/>
        </w:rPr>
        <w:t>11</w:t>
      </w:r>
      <w:r w:rsidR="002A7EDD" w:rsidRPr="002A7EDD">
        <w:rPr>
          <w:rFonts w:ascii="Arial" w:hAnsi="Arial" w:cs="Arial"/>
          <w:noProof/>
          <w:sz w:val="24"/>
          <w:szCs w:val="24"/>
        </w:rPr>
        <w:fldChar w:fldCharType="end"/>
      </w:r>
    </w:p>
    <w:p w14:paraId="3846974A" w14:textId="4A84B12E" w:rsidR="002A7EDD" w:rsidRPr="002A7EDD" w:rsidRDefault="000C619D">
      <w:pPr>
        <w:pStyle w:val="TOC3"/>
        <w:tabs>
          <w:tab w:val="right" w:leader="dot" w:pos="9060"/>
        </w:tabs>
        <w:rPr>
          <w:rFonts w:ascii="Arial" w:eastAsiaTheme="minorEastAsia" w:hAnsi="Arial" w:cs="Arial"/>
          <w:noProof/>
          <w:kern w:val="0"/>
          <w:sz w:val="24"/>
          <w:szCs w:val="24"/>
          <w:lang w:val="en-US" w:eastAsia="ja-JP"/>
        </w:rPr>
      </w:pPr>
      <w:r>
        <w:rPr>
          <w:rFonts w:ascii="Arial" w:hAnsi="Arial" w:cs="Arial"/>
          <w:noProof/>
          <w:sz w:val="24"/>
          <w:szCs w:val="24"/>
        </w:rPr>
        <w:t>2.1.5 DJANGO</w:t>
      </w:r>
      <w:r w:rsidR="002A7EDD" w:rsidRPr="002A7EDD">
        <w:rPr>
          <w:rFonts w:ascii="Arial" w:hAnsi="Arial" w:cs="Arial"/>
          <w:noProof/>
          <w:sz w:val="24"/>
          <w:szCs w:val="24"/>
        </w:rPr>
        <w:tab/>
      </w:r>
      <w:r w:rsidR="002A7EDD" w:rsidRPr="002A7EDD">
        <w:rPr>
          <w:rFonts w:ascii="Arial" w:hAnsi="Arial" w:cs="Arial"/>
          <w:noProof/>
          <w:sz w:val="24"/>
          <w:szCs w:val="24"/>
        </w:rPr>
        <w:fldChar w:fldCharType="begin"/>
      </w:r>
      <w:r w:rsidR="002A7EDD" w:rsidRPr="002A7EDD">
        <w:rPr>
          <w:rFonts w:ascii="Arial" w:hAnsi="Arial" w:cs="Arial"/>
          <w:noProof/>
          <w:sz w:val="24"/>
          <w:szCs w:val="24"/>
        </w:rPr>
        <w:instrText xml:space="preserve"> PAGEREF _Toc231646267 \h </w:instrText>
      </w:r>
      <w:r w:rsidR="002A7EDD" w:rsidRPr="002A7EDD">
        <w:rPr>
          <w:rFonts w:ascii="Arial" w:hAnsi="Arial" w:cs="Arial"/>
          <w:noProof/>
          <w:sz w:val="24"/>
          <w:szCs w:val="24"/>
        </w:rPr>
      </w:r>
      <w:r w:rsidR="002A7EDD" w:rsidRPr="002A7EDD">
        <w:rPr>
          <w:rFonts w:ascii="Arial" w:hAnsi="Arial" w:cs="Arial"/>
          <w:noProof/>
          <w:sz w:val="24"/>
          <w:szCs w:val="24"/>
        </w:rPr>
        <w:fldChar w:fldCharType="separate"/>
      </w:r>
      <w:r w:rsidR="002A7EDD" w:rsidRPr="002A7EDD">
        <w:rPr>
          <w:rFonts w:ascii="Arial" w:hAnsi="Arial" w:cs="Arial"/>
          <w:noProof/>
          <w:sz w:val="24"/>
          <w:szCs w:val="24"/>
        </w:rPr>
        <w:t>11</w:t>
      </w:r>
      <w:r w:rsidR="002A7EDD" w:rsidRPr="002A7EDD">
        <w:rPr>
          <w:rFonts w:ascii="Arial" w:hAnsi="Arial" w:cs="Arial"/>
          <w:noProof/>
          <w:sz w:val="24"/>
          <w:szCs w:val="24"/>
        </w:rPr>
        <w:fldChar w:fldCharType="end"/>
      </w:r>
    </w:p>
    <w:p w14:paraId="0726BB8B" w14:textId="6638BF15" w:rsidR="002A7EDD" w:rsidRPr="002A7EDD" w:rsidRDefault="000C619D">
      <w:pPr>
        <w:pStyle w:val="TOC3"/>
        <w:tabs>
          <w:tab w:val="right" w:leader="dot" w:pos="9060"/>
        </w:tabs>
        <w:rPr>
          <w:rFonts w:ascii="Arial" w:eastAsiaTheme="minorEastAsia" w:hAnsi="Arial" w:cs="Arial"/>
          <w:noProof/>
          <w:kern w:val="0"/>
          <w:sz w:val="24"/>
          <w:szCs w:val="24"/>
          <w:lang w:val="en-US" w:eastAsia="ja-JP"/>
        </w:rPr>
      </w:pPr>
      <w:r>
        <w:rPr>
          <w:rFonts w:ascii="Arial" w:hAnsi="Arial" w:cs="Arial"/>
          <w:noProof/>
          <w:sz w:val="24"/>
          <w:szCs w:val="24"/>
        </w:rPr>
        <w:t>2.1.6 MYSQL</w:t>
      </w:r>
      <w:r w:rsidR="002A7EDD" w:rsidRPr="002A7EDD">
        <w:rPr>
          <w:rFonts w:ascii="Arial" w:hAnsi="Arial" w:cs="Arial"/>
          <w:noProof/>
          <w:sz w:val="24"/>
          <w:szCs w:val="24"/>
        </w:rPr>
        <w:tab/>
      </w:r>
      <w:r w:rsidR="002A7EDD" w:rsidRPr="002A7EDD">
        <w:rPr>
          <w:rFonts w:ascii="Arial" w:hAnsi="Arial" w:cs="Arial"/>
          <w:noProof/>
          <w:sz w:val="24"/>
          <w:szCs w:val="24"/>
        </w:rPr>
        <w:fldChar w:fldCharType="begin"/>
      </w:r>
      <w:r w:rsidR="002A7EDD" w:rsidRPr="002A7EDD">
        <w:rPr>
          <w:rFonts w:ascii="Arial" w:hAnsi="Arial" w:cs="Arial"/>
          <w:noProof/>
          <w:sz w:val="24"/>
          <w:szCs w:val="24"/>
        </w:rPr>
        <w:instrText xml:space="preserve"> PAGEREF _Toc231646268 \h </w:instrText>
      </w:r>
      <w:r w:rsidR="002A7EDD" w:rsidRPr="002A7EDD">
        <w:rPr>
          <w:rFonts w:ascii="Arial" w:hAnsi="Arial" w:cs="Arial"/>
          <w:noProof/>
          <w:sz w:val="24"/>
          <w:szCs w:val="24"/>
        </w:rPr>
      </w:r>
      <w:r w:rsidR="002A7EDD" w:rsidRPr="002A7EDD">
        <w:rPr>
          <w:rFonts w:ascii="Arial" w:hAnsi="Arial" w:cs="Arial"/>
          <w:noProof/>
          <w:sz w:val="24"/>
          <w:szCs w:val="24"/>
        </w:rPr>
        <w:fldChar w:fldCharType="separate"/>
      </w:r>
      <w:r w:rsidR="002A7EDD" w:rsidRPr="002A7EDD">
        <w:rPr>
          <w:rFonts w:ascii="Arial" w:hAnsi="Arial" w:cs="Arial"/>
          <w:noProof/>
          <w:sz w:val="24"/>
          <w:szCs w:val="24"/>
        </w:rPr>
        <w:t>11</w:t>
      </w:r>
      <w:r w:rsidR="002A7EDD" w:rsidRPr="002A7EDD">
        <w:rPr>
          <w:rFonts w:ascii="Arial" w:hAnsi="Arial" w:cs="Arial"/>
          <w:noProof/>
          <w:sz w:val="24"/>
          <w:szCs w:val="24"/>
        </w:rPr>
        <w:fldChar w:fldCharType="end"/>
      </w:r>
    </w:p>
    <w:p w14:paraId="73F565CF" w14:textId="7DC8A8AB" w:rsidR="002A7EDD" w:rsidRPr="002A7EDD" w:rsidRDefault="000C619D">
      <w:pPr>
        <w:pStyle w:val="TOC3"/>
        <w:tabs>
          <w:tab w:val="right" w:leader="dot" w:pos="9060"/>
        </w:tabs>
        <w:rPr>
          <w:rFonts w:ascii="Arial" w:eastAsiaTheme="minorEastAsia" w:hAnsi="Arial" w:cs="Arial"/>
          <w:noProof/>
          <w:kern w:val="0"/>
          <w:sz w:val="24"/>
          <w:szCs w:val="24"/>
          <w:lang w:val="en-US" w:eastAsia="ja-JP"/>
        </w:rPr>
      </w:pPr>
      <w:r>
        <w:rPr>
          <w:rFonts w:ascii="Arial" w:hAnsi="Arial" w:cs="Arial"/>
          <w:noProof/>
          <w:sz w:val="24"/>
          <w:szCs w:val="24"/>
        </w:rPr>
        <w:t>2.1.7 SOUTH</w:t>
      </w:r>
      <w:r w:rsidR="002A7EDD" w:rsidRPr="002A7EDD">
        <w:rPr>
          <w:rFonts w:ascii="Arial" w:hAnsi="Arial" w:cs="Arial"/>
          <w:noProof/>
          <w:sz w:val="24"/>
          <w:szCs w:val="24"/>
        </w:rPr>
        <w:tab/>
      </w:r>
      <w:r w:rsidR="002A7EDD" w:rsidRPr="002A7EDD">
        <w:rPr>
          <w:rFonts w:ascii="Arial" w:hAnsi="Arial" w:cs="Arial"/>
          <w:noProof/>
          <w:sz w:val="24"/>
          <w:szCs w:val="24"/>
        </w:rPr>
        <w:fldChar w:fldCharType="begin"/>
      </w:r>
      <w:r w:rsidR="002A7EDD" w:rsidRPr="002A7EDD">
        <w:rPr>
          <w:rFonts w:ascii="Arial" w:hAnsi="Arial" w:cs="Arial"/>
          <w:noProof/>
          <w:sz w:val="24"/>
          <w:szCs w:val="24"/>
        </w:rPr>
        <w:instrText xml:space="preserve"> PAGEREF _Toc231646269 \h </w:instrText>
      </w:r>
      <w:r w:rsidR="002A7EDD" w:rsidRPr="002A7EDD">
        <w:rPr>
          <w:rFonts w:ascii="Arial" w:hAnsi="Arial" w:cs="Arial"/>
          <w:noProof/>
          <w:sz w:val="24"/>
          <w:szCs w:val="24"/>
        </w:rPr>
      </w:r>
      <w:r w:rsidR="002A7EDD" w:rsidRPr="002A7EDD">
        <w:rPr>
          <w:rFonts w:ascii="Arial" w:hAnsi="Arial" w:cs="Arial"/>
          <w:noProof/>
          <w:sz w:val="24"/>
          <w:szCs w:val="24"/>
        </w:rPr>
        <w:fldChar w:fldCharType="separate"/>
      </w:r>
      <w:r w:rsidR="002A7EDD" w:rsidRPr="002A7EDD">
        <w:rPr>
          <w:rFonts w:ascii="Arial" w:hAnsi="Arial" w:cs="Arial"/>
          <w:noProof/>
          <w:sz w:val="24"/>
          <w:szCs w:val="24"/>
        </w:rPr>
        <w:t>12</w:t>
      </w:r>
      <w:r w:rsidR="002A7EDD" w:rsidRPr="002A7EDD">
        <w:rPr>
          <w:rFonts w:ascii="Arial" w:hAnsi="Arial" w:cs="Arial"/>
          <w:noProof/>
          <w:sz w:val="24"/>
          <w:szCs w:val="24"/>
        </w:rPr>
        <w:fldChar w:fldCharType="end"/>
      </w:r>
    </w:p>
    <w:p w14:paraId="284FBDBF"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2.1.8 ASI-HTTP-Request</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_Toc231646270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12</w:t>
      </w:r>
      <w:r w:rsidRPr="002A7EDD">
        <w:rPr>
          <w:rFonts w:ascii="Arial" w:hAnsi="Arial" w:cs="Arial"/>
          <w:noProof/>
          <w:sz w:val="24"/>
          <w:szCs w:val="24"/>
        </w:rPr>
        <w:fldChar w:fldCharType="end"/>
      </w:r>
    </w:p>
    <w:p w14:paraId="162F127E"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2.1.9 SBJSON</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_Toc231646271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12</w:t>
      </w:r>
      <w:r w:rsidRPr="002A7EDD">
        <w:rPr>
          <w:rFonts w:ascii="Arial" w:hAnsi="Arial" w:cs="Arial"/>
          <w:noProof/>
          <w:sz w:val="24"/>
          <w:szCs w:val="24"/>
        </w:rPr>
        <w:fldChar w:fldCharType="end"/>
      </w:r>
    </w:p>
    <w:p w14:paraId="26E537E7" w14:textId="77777777" w:rsidR="002A7EDD" w:rsidRDefault="002A7EDD">
      <w:pPr>
        <w:pStyle w:val="TOC3"/>
        <w:tabs>
          <w:tab w:val="right" w:leader="dot" w:pos="9060"/>
        </w:tabs>
        <w:rPr>
          <w:rFonts w:ascii="Arial" w:hAnsi="Arial" w:cs="Arial"/>
          <w:noProof/>
          <w:sz w:val="24"/>
          <w:szCs w:val="24"/>
        </w:rPr>
      </w:pPr>
      <w:r w:rsidRPr="002A7EDD">
        <w:rPr>
          <w:rFonts w:ascii="Arial" w:hAnsi="Arial" w:cs="Arial"/>
          <w:noProof/>
          <w:sz w:val="24"/>
          <w:szCs w:val="24"/>
        </w:rPr>
        <w:t>2.1.10 GIT</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_Toc231646272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12</w:t>
      </w:r>
      <w:r w:rsidRPr="002A7EDD">
        <w:rPr>
          <w:rFonts w:ascii="Arial" w:hAnsi="Arial" w:cs="Arial"/>
          <w:noProof/>
          <w:sz w:val="24"/>
          <w:szCs w:val="24"/>
        </w:rPr>
        <w:fldChar w:fldCharType="end"/>
      </w:r>
    </w:p>
    <w:p w14:paraId="6A4C1080" w14:textId="638C2FC1" w:rsidR="00EC7676" w:rsidRPr="00EC7676" w:rsidRDefault="00EC7676" w:rsidP="00EC7676">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2.1.10 GIT</w:t>
      </w:r>
      <w:r>
        <w:rPr>
          <w:rFonts w:ascii="Arial" w:hAnsi="Arial" w:cs="Arial"/>
          <w:noProof/>
          <w:sz w:val="24"/>
          <w:szCs w:val="24"/>
        </w:rPr>
        <w:t>HUB</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_Toc231646272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12</w:t>
      </w:r>
      <w:r w:rsidRPr="002A7EDD">
        <w:rPr>
          <w:rFonts w:ascii="Arial" w:hAnsi="Arial" w:cs="Arial"/>
          <w:noProof/>
          <w:sz w:val="24"/>
          <w:szCs w:val="24"/>
        </w:rPr>
        <w:fldChar w:fldCharType="end"/>
      </w:r>
    </w:p>
    <w:p w14:paraId="429E6160"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2.2 ARQUITETURA</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_Toc231646273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12</w:t>
      </w:r>
      <w:r w:rsidRPr="002A7EDD">
        <w:rPr>
          <w:rFonts w:ascii="Arial" w:hAnsi="Arial" w:cs="Arial"/>
          <w:noProof/>
          <w:sz w:val="24"/>
          <w:szCs w:val="24"/>
        </w:rPr>
        <w:fldChar w:fldCharType="end"/>
      </w:r>
    </w:p>
    <w:p w14:paraId="510A6C27" w14:textId="77777777" w:rsidR="002A7EDD" w:rsidRPr="002A7EDD" w:rsidRDefault="002A7EDD">
      <w:pPr>
        <w:pStyle w:val="TOC1"/>
        <w:tabs>
          <w:tab w:val="right" w:leader="dot" w:pos="9060"/>
        </w:tabs>
        <w:rPr>
          <w:rFonts w:ascii="Arial" w:eastAsiaTheme="minorEastAsia" w:hAnsi="Arial" w:cs="Arial"/>
          <w:b w:val="0"/>
          <w:noProof/>
          <w:kern w:val="0"/>
          <w:lang w:val="en-US" w:eastAsia="ja-JP"/>
        </w:rPr>
      </w:pPr>
      <w:r w:rsidRPr="002A7EDD">
        <w:rPr>
          <w:rFonts w:ascii="Arial" w:hAnsi="Arial" w:cs="Arial"/>
          <w:noProof/>
        </w:rPr>
        <w:t>3 DOCUMENTAÇÃO</w:t>
      </w:r>
      <w:r w:rsidRPr="002A7EDD">
        <w:rPr>
          <w:rFonts w:ascii="Arial" w:hAnsi="Arial" w:cs="Arial"/>
          <w:noProof/>
        </w:rPr>
        <w:tab/>
      </w:r>
      <w:r w:rsidRPr="002A7EDD">
        <w:rPr>
          <w:rFonts w:ascii="Arial" w:hAnsi="Arial" w:cs="Arial"/>
          <w:noProof/>
        </w:rPr>
        <w:fldChar w:fldCharType="begin"/>
      </w:r>
      <w:r w:rsidRPr="002A7EDD">
        <w:rPr>
          <w:rFonts w:ascii="Arial" w:hAnsi="Arial" w:cs="Arial"/>
          <w:noProof/>
        </w:rPr>
        <w:instrText xml:space="preserve"> PAGEREF _Toc231646274 \h </w:instrText>
      </w:r>
      <w:r w:rsidRPr="002A7EDD">
        <w:rPr>
          <w:rFonts w:ascii="Arial" w:hAnsi="Arial" w:cs="Arial"/>
          <w:noProof/>
        </w:rPr>
      </w:r>
      <w:r w:rsidRPr="002A7EDD">
        <w:rPr>
          <w:rFonts w:ascii="Arial" w:hAnsi="Arial" w:cs="Arial"/>
          <w:noProof/>
        </w:rPr>
        <w:fldChar w:fldCharType="separate"/>
      </w:r>
      <w:r w:rsidRPr="002A7EDD">
        <w:rPr>
          <w:rFonts w:ascii="Arial" w:hAnsi="Arial" w:cs="Arial"/>
          <w:noProof/>
        </w:rPr>
        <w:t>14</w:t>
      </w:r>
      <w:r w:rsidRPr="002A7EDD">
        <w:rPr>
          <w:rFonts w:ascii="Arial" w:hAnsi="Arial" w:cs="Arial"/>
          <w:noProof/>
        </w:rPr>
        <w:fldChar w:fldCharType="end"/>
      </w:r>
    </w:p>
    <w:p w14:paraId="17E3EA90"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3.1 USUÁRIOS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_Toc231646275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14</w:t>
      </w:r>
      <w:r w:rsidRPr="002A7EDD">
        <w:rPr>
          <w:rFonts w:ascii="Arial" w:hAnsi="Arial" w:cs="Arial"/>
          <w:noProof/>
          <w:sz w:val="24"/>
          <w:szCs w:val="24"/>
        </w:rPr>
        <w:fldChar w:fldCharType="end"/>
      </w:r>
    </w:p>
    <w:p w14:paraId="1DAA5A5A"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3.1.1 REGISTRAR USUÁRIO</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_Toc231646276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14</w:t>
      </w:r>
      <w:r w:rsidRPr="002A7EDD">
        <w:rPr>
          <w:rFonts w:ascii="Arial" w:hAnsi="Arial" w:cs="Arial"/>
          <w:noProof/>
          <w:sz w:val="24"/>
          <w:szCs w:val="24"/>
        </w:rPr>
        <w:fldChar w:fldCharType="end"/>
      </w:r>
    </w:p>
    <w:p w14:paraId="2B58DF7A"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3.1.2 LOGIN</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_Toc231646277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15</w:t>
      </w:r>
      <w:r w:rsidRPr="002A7EDD">
        <w:rPr>
          <w:rFonts w:ascii="Arial" w:hAnsi="Arial" w:cs="Arial"/>
          <w:noProof/>
          <w:sz w:val="24"/>
          <w:szCs w:val="24"/>
        </w:rPr>
        <w:fldChar w:fldCharType="end"/>
      </w:r>
    </w:p>
    <w:p w14:paraId="0B820851"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3.1.3 LOGOUT</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_Toc231646278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16</w:t>
      </w:r>
      <w:r w:rsidRPr="002A7EDD">
        <w:rPr>
          <w:rFonts w:ascii="Arial" w:hAnsi="Arial" w:cs="Arial"/>
          <w:noProof/>
          <w:sz w:val="24"/>
          <w:szCs w:val="24"/>
        </w:rPr>
        <w:fldChar w:fldCharType="end"/>
      </w:r>
    </w:p>
    <w:p w14:paraId="1685B95C" w14:textId="77777777" w:rsidR="002A7EDD" w:rsidRPr="002A7EDD" w:rsidRDefault="002A7EDD">
      <w:pPr>
        <w:pStyle w:val="TOC3"/>
        <w:tabs>
          <w:tab w:val="right" w:leader="dot" w:pos="9060"/>
        </w:tabs>
        <w:rPr>
          <w:rFonts w:ascii="Arial" w:eastAsiaTheme="minorEastAsia" w:hAnsi="Arial" w:cs="Arial"/>
          <w:noProof/>
          <w:kern w:val="0"/>
          <w:sz w:val="24"/>
          <w:szCs w:val="24"/>
          <w:lang w:val="en-US" w:eastAsia="ja-JP"/>
        </w:rPr>
      </w:pPr>
      <w:r w:rsidRPr="002A7EDD">
        <w:rPr>
          <w:rFonts w:ascii="Arial" w:hAnsi="Arial" w:cs="Arial"/>
          <w:noProof/>
          <w:sz w:val="24"/>
          <w:szCs w:val="24"/>
        </w:rPr>
        <w:t>3.1.4 EDITAR DADOS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_Toc231646279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17</w:t>
      </w:r>
      <w:r w:rsidRPr="002A7EDD">
        <w:rPr>
          <w:rFonts w:ascii="Arial" w:hAnsi="Arial" w:cs="Arial"/>
          <w:noProof/>
          <w:sz w:val="24"/>
          <w:szCs w:val="24"/>
        </w:rPr>
        <w:fldChar w:fldCharType="end"/>
      </w:r>
    </w:p>
    <w:p w14:paraId="2324BF29"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3.2 PESQUISAS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_Toc231646280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18</w:t>
      </w:r>
      <w:r w:rsidRPr="002A7EDD">
        <w:rPr>
          <w:rFonts w:ascii="Arial" w:hAnsi="Arial" w:cs="Arial"/>
          <w:noProof/>
          <w:sz w:val="24"/>
          <w:szCs w:val="24"/>
        </w:rPr>
        <w:fldChar w:fldCharType="end"/>
      </w:r>
    </w:p>
    <w:p w14:paraId="53C65F56"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3.2.1 UTILIDADE PÚBLICA</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_Toc231646281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18</w:t>
      </w:r>
      <w:r w:rsidRPr="002A7EDD">
        <w:rPr>
          <w:rFonts w:ascii="Arial" w:hAnsi="Arial" w:cs="Arial"/>
          <w:noProof/>
          <w:sz w:val="24"/>
          <w:szCs w:val="24"/>
        </w:rPr>
        <w:fldChar w:fldCharType="end"/>
      </w:r>
    </w:p>
    <w:p w14:paraId="7C443F1B"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3.2.2 RESTAURANTES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_Toc231646282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19</w:t>
      </w:r>
      <w:r w:rsidRPr="002A7EDD">
        <w:rPr>
          <w:rFonts w:ascii="Arial" w:hAnsi="Arial" w:cs="Arial"/>
          <w:noProof/>
          <w:sz w:val="24"/>
          <w:szCs w:val="24"/>
        </w:rPr>
        <w:fldChar w:fldCharType="end"/>
      </w:r>
    </w:p>
    <w:p w14:paraId="6135D8FB"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3.2.3 ESPORTES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_Toc231646283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19</w:t>
      </w:r>
      <w:r w:rsidRPr="002A7EDD">
        <w:rPr>
          <w:rFonts w:ascii="Arial" w:hAnsi="Arial" w:cs="Arial"/>
          <w:noProof/>
          <w:sz w:val="24"/>
          <w:szCs w:val="24"/>
        </w:rPr>
        <w:fldChar w:fldCharType="end"/>
      </w:r>
    </w:p>
    <w:p w14:paraId="69D1FDDB"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3.2.4 CULTURA</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_Toc231646284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20</w:t>
      </w:r>
      <w:r w:rsidRPr="002A7EDD">
        <w:rPr>
          <w:rFonts w:ascii="Arial" w:hAnsi="Arial" w:cs="Arial"/>
          <w:noProof/>
          <w:sz w:val="24"/>
          <w:szCs w:val="24"/>
        </w:rPr>
        <w:fldChar w:fldCharType="end"/>
      </w:r>
    </w:p>
    <w:p w14:paraId="3804B13F" w14:textId="77777777" w:rsidR="002A7EDD" w:rsidRPr="002A7EDD" w:rsidRDefault="002A7EDD">
      <w:pPr>
        <w:pStyle w:val="TOC2"/>
        <w:tabs>
          <w:tab w:val="right" w:leader="dot" w:pos="9060"/>
        </w:tabs>
        <w:rPr>
          <w:rFonts w:ascii="Arial" w:eastAsiaTheme="minorEastAsia" w:hAnsi="Arial" w:cs="Arial"/>
          <w:b w:val="0"/>
          <w:noProof/>
          <w:kern w:val="0"/>
          <w:sz w:val="24"/>
          <w:szCs w:val="24"/>
          <w:lang w:val="en-US" w:eastAsia="ja-JP"/>
        </w:rPr>
      </w:pPr>
      <w:r w:rsidRPr="002A7EDD">
        <w:rPr>
          <w:rFonts w:ascii="Arial" w:hAnsi="Arial" w:cs="Arial"/>
          <w:noProof/>
          <w:sz w:val="24"/>
          <w:szCs w:val="24"/>
        </w:rPr>
        <w:t>3.3 GERENCIAMENTO DE PREFERÊNCIAS</w:t>
      </w:r>
      <w:r w:rsidRPr="002A7EDD">
        <w:rPr>
          <w:rFonts w:ascii="Arial" w:hAnsi="Arial" w:cs="Arial"/>
          <w:noProof/>
          <w:sz w:val="24"/>
          <w:szCs w:val="24"/>
        </w:rPr>
        <w:tab/>
      </w:r>
      <w:r w:rsidRPr="002A7EDD">
        <w:rPr>
          <w:rFonts w:ascii="Arial" w:hAnsi="Arial" w:cs="Arial"/>
          <w:noProof/>
          <w:sz w:val="24"/>
          <w:szCs w:val="24"/>
        </w:rPr>
        <w:fldChar w:fldCharType="begin"/>
      </w:r>
      <w:r w:rsidRPr="002A7EDD">
        <w:rPr>
          <w:rFonts w:ascii="Arial" w:hAnsi="Arial" w:cs="Arial"/>
          <w:noProof/>
          <w:sz w:val="24"/>
          <w:szCs w:val="24"/>
        </w:rPr>
        <w:instrText xml:space="preserve"> PAGEREF _Toc231646285 \h </w:instrText>
      </w:r>
      <w:r w:rsidRPr="002A7EDD">
        <w:rPr>
          <w:rFonts w:ascii="Arial" w:hAnsi="Arial" w:cs="Arial"/>
          <w:noProof/>
          <w:sz w:val="24"/>
          <w:szCs w:val="24"/>
        </w:rPr>
      </w:r>
      <w:r w:rsidRPr="002A7EDD">
        <w:rPr>
          <w:rFonts w:ascii="Arial" w:hAnsi="Arial" w:cs="Arial"/>
          <w:noProof/>
          <w:sz w:val="24"/>
          <w:szCs w:val="24"/>
        </w:rPr>
        <w:fldChar w:fldCharType="separate"/>
      </w:r>
      <w:r w:rsidRPr="002A7EDD">
        <w:rPr>
          <w:rFonts w:ascii="Arial" w:hAnsi="Arial" w:cs="Arial"/>
          <w:noProof/>
          <w:sz w:val="24"/>
          <w:szCs w:val="24"/>
        </w:rPr>
        <w:t>20</w:t>
      </w:r>
      <w:r w:rsidRPr="002A7EDD">
        <w:rPr>
          <w:rFonts w:ascii="Arial" w:hAnsi="Arial" w:cs="Arial"/>
          <w:noProof/>
          <w:sz w:val="24"/>
          <w:szCs w:val="24"/>
        </w:rPr>
        <w:fldChar w:fldCharType="end"/>
      </w:r>
    </w:p>
    <w:p w14:paraId="27108CF0" w14:textId="77777777" w:rsidR="002A7EDD" w:rsidRPr="002A7EDD" w:rsidRDefault="002A7EDD">
      <w:pPr>
        <w:pStyle w:val="TOC1"/>
        <w:tabs>
          <w:tab w:val="right" w:leader="dot" w:pos="9060"/>
        </w:tabs>
        <w:rPr>
          <w:rFonts w:ascii="Arial" w:eastAsiaTheme="minorEastAsia" w:hAnsi="Arial" w:cs="Arial"/>
          <w:b w:val="0"/>
          <w:noProof/>
          <w:kern w:val="0"/>
          <w:lang w:val="en-US" w:eastAsia="ja-JP"/>
        </w:rPr>
      </w:pPr>
      <w:r w:rsidRPr="002A7EDD">
        <w:rPr>
          <w:rFonts w:ascii="Arial" w:hAnsi="Arial" w:cs="Arial"/>
          <w:noProof/>
        </w:rPr>
        <w:t>5 CONCLUSÃO</w:t>
      </w:r>
      <w:r w:rsidRPr="002A7EDD">
        <w:rPr>
          <w:rFonts w:ascii="Arial" w:hAnsi="Arial" w:cs="Arial"/>
          <w:noProof/>
        </w:rPr>
        <w:tab/>
      </w:r>
      <w:r w:rsidRPr="002A7EDD">
        <w:rPr>
          <w:rFonts w:ascii="Arial" w:hAnsi="Arial" w:cs="Arial"/>
          <w:noProof/>
        </w:rPr>
        <w:fldChar w:fldCharType="begin"/>
      </w:r>
      <w:r w:rsidRPr="002A7EDD">
        <w:rPr>
          <w:rFonts w:ascii="Arial" w:hAnsi="Arial" w:cs="Arial"/>
          <w:noProof/>
        </w:rPr>
        <w:instrText xml:space="preserve"> PAGEREF _Toc231646286 \h </w:instrText>
      </w:r>
      <w:r w:rsidRPr="002A7EDD">
        <w:rPr>
          <w:rFonts w:ascii="Arial" w:hAnsi="Arial" w:cs="Arial"/>
          <w:noProof/>
        </w:rPr>
      </w:r>
      <w:r w:rsidRPr="002A7EDD">
        <w:rPr>
          <w:rFonts w:ascii="Arial" w:hAnsi="Arial" w:cs="Arial"/>
          <w:noProof/>
        </w:rPr>
        <w:fldChar w:fldCharType="separate"/>
      </w:r>
      <w:r w:rsidRPr="002A7EDD">
        <w:rPr>
          <w:rFonts w:ascii="Arial" w:hAnsi="Arial" w:cs="Arial"/>
          <w:noProof/>
        </w:rPr>
        <w:t>21</w:t>
      </w:r>
      <w:r w:rsidRPr="002A7EDD">
        <w:rPr>
          <w:rFonts w:ascii="Arial" w:hAnsi="Arial" w:cs="Arial"/>
          <w:noProof/>
        </w:rPr>
        <w:fldChar w:fldCharType="end"/>
      </w:r>
    </w:p>
    <w:p w14:paraId="40FB9EDE" w14:textId="77777777" w:rsidR="002A7EDD" w:rsidRPr="002A7EDD" w:rsidRDefault="002A7EDD">
      <w:pPr>
        <w:pStyle w:val="TOC1"/>
        <w:tabs>
          <w:tab w:val="right" w:leader="dot" w:pos="9060"/>
        </w:tabs>
        <w:rPr>
          <w:rFonts w:ascii="Arial" w:eastAsiaTheme="minorEastAsia" w:hAnsi="Arial" w:cs="Arial"/>
          <w:b w:val="0"/>
          <w:noProof/>
          <w:kern w:val="0"/>
          <w:lang w:val="en-US" w:eastAsia="ja-JP"/>
        </w:rPr>
      </w:pPr>
      <w:r w:rsidRPr="002A7EDD">
        <w:rPr>
          <w:rFonts w:ascii="Arial" w:hAnsi="Arial" w:cs="Arial"/>
          <w:noProof/>
        </w:rPr>
        <w:t>6 REFERÊNCIAS BIBLIOGRÁFICAS</w:t>
      </w:r>
      <w:r w:rsidRPr="002A7EDD">
        <w:rPr>
          <w:rFonts w:ascii="Arial" w:hAnsi="Arial" w:cs="Arial"/>
          <w:noProof/>
        </w:rPr>
        <w:tab/>
      </w:r>
      <w:r w:rsidRPr="002A7EDD">
        <w:rPr>
          <w:rFonts w:ascii="Arial" w:hAnsi="Arial" w:cs="Arial"/>
          <w:noProof/>
        </w:rPr>
        <w:fldChar w:fldCharType="begin"/>
      </w:r>
      <w:r w:rsidRPr="002A7EDD">
        <w:rPr>
          <w:rFonts w:ascii="Arial" w:hAnsi="Arial" w:cs="Arial"/>
          <w:noProof/>
        </w:rPr>
        <w:instrText xml:space="preserve"> PAGEREF _Toc231646287 \h </w:instrText>
      </w:r>
      <w:r w:rsidRPr="002A7EDD">
        <w:rPr>
          <w:rFonts w:ascii="Arial" w:hAnsi="Arial" w:cs="Arial"/>
          <w:noProof/>
        </w:rPr>
      </w:r>
      <w:r w:rsidRPr="002A7EDD">
        <w:rPr>
          <w:rFonts w:ascii="Arial" w:hAnsi="Arial" w:cs="Arial"/>
          <w:noProof/>
        </w:rPr>
        <w:fldChar w:fldCharType="separate"/>
      </w:r>
      <w:r w:rsidRPr="002A7EDD">
        <w:rPr>
          <w:rFonts w:ascii="Arial" w:hAnsi="Arial" w:cs="Arial"/>
          <w:noProof/>
        </w:rPr>
        <w:t>23</w:t>
      </w:r>
      <w:r w:rsidRPr="002A7EDD">
        <w:rPr>
          <w:rFonts w:ascii="Arial" w:hAnsi="Arial" w:cs="Arial"/>
          <w:noProof/>
        </w:rPr>
        <w:fldChar w:fldCharType="end"/>
      </w:r>
    </w:p>
    <w:p w14:paraId="7BA71BF7" w14:textId="77777777" w:rsidR="00692DC7" w:rsidRPr="00C145B8" w:rsidRDefault="00B94306" w:rsidP="00BB5230">
      <w:pPr>
        <w:pStyle w:val="TOC1"/>
        <w:spacing w:line="360" w:lineRule="auto"/>
        <w:rPr>
          <w:rFonts w:ascii="Arial" w:hAnsi="Arial" w:cs="Arial"/>
        </w:rPr>
        <w:sectPr w:rsidR="00692DC7" w:rsidRPr="00C145B8" w:rsidSect="00FA5DF1">
          <w:footerReference w:type="default" r:id="rId10"/>
          <w:pgSz w:w="11906" w:h="16838"/>
          <w:pgMar w:top="1417" w:right="1418" w:bottom="1701" w:left="1418" w:header="720" w:footer="720" w:gutter="0"/>
          <w:pgNumType w:start="2"/>
          <w:cols w:space="720"/>
          <w:docGrid w:linePitch="360"/>
        </w:sectPr>
      </w:pPr>
      <w:r w:rsidRPr="002A7EDD">
        <w:rPr>
          <w:rFonts w:ascii="Arial" w:hAnsi="Arial" w:cs="Arial"/>
        </w:rPr>
        <w:fldChar w:fldCharType="end"/>
      </w:r>
    </w:p>
    <w:p w14:paraId="54E8D27B" w14:textId="77777777" w:rsidR="00692DC7" w:rsidRPr="00C145B8" w:rsidRDefault="00692DC7" w:rsidP="00BB5230">
      <w:pPr>
        <w:spacing w:line="360" w:lineRule="auto"/>
        <w:jc w:val="center"/>
        <w:rPr>
          <w:rFonts w:ascii="Arial" w:hAnsi="Arial" w:cs="Arial"/>
        </w:rPr>
      </w:pPr>
    </w:p>
    <w:p w14:paraId="02DFAD5A" w14:textId="77777777" w:rsidR="00692DC7" w:rsidRPr="00C145B8" w:rsidRDefault="00692DC7" w:rsidP="00BB5230">
      <w:pPr>
        <w:spacing w:line="360" w:lineRule="auto"/>
        <w:jc w:val="center"/>
        <w:rPr>
          <w:rFonts w:ascii="Arial" w:hAnsi="Arial" w:cs="Arial"/>
        </w:rPr>
      </w:pPr>
    </w:p>
    <w:p w14:paraId="4CFD9AF2"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BB5230">
      <w:pPr>
        <w:spacing w:line="360" w:lineRule="auto"/>
        <w:jc w:val="center"/>
        <w:rPr>
          <w:rFonts w:ascii="Arial" w:hAnsi="Arial" w:cs="Arial"/>
        </w:rPr>
      </w:pPr>
    </w:p>
    <w:p w14:paraId="308B5426" w14:textId="77777777" w:rsidR="00E37753" w:rsidRPr="00C145B8" w:rsidRDefault="00E37753" w:rsidP="00BB5230">
      <w:pPr>
        <w:spacing w:line="360" w:lineRule="auto"/>
        <w:outlineLvl w:val="0"/>
        <w:rPr>
          <w:rFonts w:ascii="Arial" w:hAnsi="Arial" w:cs="Arial"/>
        </w:rPr>
      </w:pPr>
    </w:p>
    <w:p w14:paraId="55ADC363" w14:textId="756E161A" w:rsidR="00582DF5" w:rsidRPr="00C145B8" w:rsidRDefault="003C524F" w:rsidP="00BB5230">
      <w:pPr>
        <w:pStyle w:val="Heading1"/>
        <w:spacing w:line="360" w:lineRule="auto"/>
        <w:rPr>
          <w:sz w:val="24"/>
          <w:szCs w:val="24"/>
        </w:rPr>
      </w:pPr>
      <w:bookmarkStart w:id="0" w:name="_Toc231646252"/>
      <w:r w:rsidRPr="00C145B8">
        <w:rPr>
          <w:sz w:val="24"/>
          <w:szCs w:val="24"/>
        </w:rPr>
        <w:t>Lista de Figuras</w:t>
      </w:r>
      <w:bookmarkEnd w:id="0"/>
    </w:p>
    <w:p w14:paraId="062D93B2" w14:textId="77777777" w:rsidR="00582DF5" w:rsidRPr="00C145B8" w:rsidRDefault="00582DF5" w:rsidP="00BB5230">
      <w:pPr>
        <w:spacing w:line="360" w:lineRule="auto"/>
        <w:outlineLvl w:val="0"/>
        <w:rPr>
          <w:rFonts w:ascii="Arial" w:hAnsi="Arial" w:cs="Arial"/>
        </w:rPr>
      </w:pPr>
    </w:p>
    <w:p w14:paraId="16DBCF81" w14:textId="1B16BE63" w:rsidR="003C524F" w:rsidRPr="00375706" w:rsidRDefault="003C524F" w:rsidP="00BB5230">
      <w:pPr>
        <w:spacing w:line="360" w:lineRule="auto"/>
        <w:jc w:val="both"/>
        <w:rPr>
          <w:rFonts w:ascii="Arial" w:hAnsi="Arial" w:cs="Arial"/>
        </w:rPr>
      </w:pPr>
      <w:r w:rsidRPr="00375706">
        <w:rPr>
          <w:rFonts w:ascii="Arial" w:hAnsi="Arial" w:cs="Arial"/>
        </w:rPr>
        <w:t>FIG.</w:t>
      </w:r>
      <w:r w:rsidR="00CC34B1" w:rsidRPr="00375706">
        <w:rPr>
          <w:rFonts w:ascii="Arial" w:hAnsi="Arial" w:cs="Arial"/>
        </w:rPr>
        <w:t xml:space="preserve"> </w:t>
      </w:r>
      <w:r w:rsidRPr="00375706">
        <w:rPr>
          <w:rFonts w:ascii="Arial" w:hAnsi="Arial" w:cs="Arial"/>
        </w:rPr>
        <w:t>2.2.1</w:t>
      </w:r>
      <w:r w:rsidR="00CC34B1" w:rsidRPr="00375706">
        <w:rPr>
          <w:rFonts w:ascii="Arial" w:hAnsi="Arial" w:cs="Arial"/>
        </w:rPr>
        <w:t xml:space="preserve"> </w:t>
      </w:r>
      <w:r w:rsidRPr="00375706">
        <w:rPr>
          <w:rFonts w:ascii="Arial" w:hAnsi="Arial" w:cs="Arial"/>
        </w:rPr>
        <w:t>Arquitetura do Sistema.................</w:t>
      </w:r>
      <w:r w:rsidR="00375706">
        <w:rPr>
          <w:rFonts w:ascii="Arial" w:hAnsi="Arial" w:cs="Arial"/>
        </w:rPr>
        <w:t>...........................</w:t>
      </w:r>
      <w:r w:rsidRPr="00375706">
        <w:rPr>
          <w:rFonts w:ascii="Arial" w:hAnsi="Arial" w:cs="Arial"/>
        </w:rPr>
        <w:t>................</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D66A2E">
        <w:rPr>
          <w:rFonts w:ascii="Arial" w:hAnsi="Arial" w:cs="Arial"/>
        </w:rPr>
        <w:t>13</w:t>
      </w:r>
    </w:p>
    <w:p w14:paraId="4F2C6B53" w14:textId="5FA644E8" w:rsidR="003C524F" w:rsidRPr="00375706" w:rsidRDefault="003C524F" w:rsidP="00BB5230">
      <w:pPr>
        <w:spacing w:line="360" w:lineRule="auto"/>
        <w:jc w:val="both"/>
        <w:rPr>
          <w:rFonts w:ascii="Arial" w:hAnsi="Arial" w:cs="Arial"/>
        </w:rPr>
      </w:pPr>
      <w:r w:rsidRPr="00375706">
        <w:rPr>
          <w:rFonts w:ascii="Arial" w:hAnsi="Arial" w:cs="Arial"/>
        </w:rPr>
        <w:t>FIG.</w:t>
      </w:r>
      <w:r w:rsidR="00CC34B1" w:rsidRPr="00375706">
        <w:rPr>
          <w:rFonts w:ascii="Arial" w:hAnsi="Arial" w:cs="Arial"/>
        </w:rPr>
        <w:t xml:space="preserve"> </w:t>
      </w:r>
      <w:r w:rsidRPr="00375706">
        <w:rPr>
          <w:rFonts w:ascii="Arial" w:hAnsi="Arial" w:cs="Arial"/>
        </w:rPr>
        <w:t>3.2.1</w:t>
      </w:r>
      <w:r w:rsidR="00CC34B1" w:rsidRPr="00375706">
        <w:rPr>
          <w:rFonts w:ascii="Arial" w:hAnsi="Arial" w:cs="Arial"/>
        </w:rPr>
        <w:t xml:space="preserve"> </w:t>
      </w:r>
      <w:r w:rsidRPr="00375706">
        <w:rPr>
          <w:rFonts w:ascii="Arial" w:hAnsi="Arial" w:cs="Arial"/>
        </w:rPr>
        <w:t>Diagrama de Sequência.............................................................</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CC34B1" w:rsidRPr="00375706">
        <w:rPr>
          <w:rFonts w:ascii="Arial" w:hAnsi="Arial" w:cs="Arial"/>
        </w:rPr>
        <w:t>.</w:t>
      </w:r>
      <w:r w:rsidR="00375706">
        <w:rPr>
          <w:rFonts w:ascii="Arial" w:hAnsi="Arial" w:cs="Arial"/>
        </w:rPr>
        <w:t>....</w:t>
      </w:r>
      <w:r w:rsidR="00D66A2E">
        <w:rPr>
          <w:rFonts w:ascii="Arial" w:hAnsi="Arial" w:cs="Arial"/>
        </w:rPr>
        <w:t>.24</w:t>
      </w:r>
    </w:p>
    <w:p w14:paraId="1D87C844" w14:textId="518C851F" w:rsidR="00582DF5" w:rsidRPr="00375706" w:rsidRDefault="00582DF5" w:rsidP="00BB5230">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5F67ADB7" w14:textId="62749F18" w:rsidR="00582DF5" w:rsidRPr="00375706" w:rsidRDefault="00582DF5" w:rsidP="00BB5230">
      <w:pPr>
        <w:widowControl/>
        <w:suppressAutoHyphens w:val="0"/>
        <w:spacing w:line="360" w:lineRule="auto"/>
        <w:rPr>
          <w:rFonts w:ascii="Arial" w:hAnsi="Arial" w:cs="Arial"/>
        </w:rPr>
      </w:pPr>
      <w:r w:rsidRPr="00375706">
        <w:rPr>
          <w:rFonts w:ascii="Arial" w:hAnsi="Arial" w:cs="Arial"/>
        </w:rPr>
        <w:br w:type="page"/>
      </w:r>
    </w:p>
    <w:p w14:paraId="5E3A83AF" w14:textId="77777777" w:rsidR="00417C70" w:rsidRPr="00375706" w:rsidRDefault="00417C70" w:rsidP="00BB5230">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Pr="00375706" w:rsidRDefault="00417C70" w:rsidP="00BB5230">
      <w:pPr>
        <w:spacing w:line="360" w:lineRule="auto"/>
        <w:jc w:val="center"/>
        <w:rPr>
          <w:rFonts w:ascii="Arial" w:hAnsi="Arial" w:cs="Arial"/>
          <w:b/>
        </w:rPr>
      </w:pPr>
    </w:p>
    <w:p w14:paraId="30C5964F" w14:textId="77777777" w:rsidR="00417C70" w:rsidRPr="00375706" w:rsidRDefault="00417C70" w:rsidP="00BB5230">
      <w:pPr>
        <w:spacing w:line="360" w:lineRule="auto"/>
        <w:ind w:firstLine="425"/>
        <w:jc w:val="both"/>
        <w:rPr>
          <w:rFonts w:ascii="Arial" w:hAnsi="Arial" w:cs="Arial"/>
        </w:rPr>
      </w:pPr>
      <w:r w:rsidRPr="00375706">
        <w:rPr>
          <w:rFonts w:ascii="Arial" w:hAnsi="Arial" w:cs="Arial"/>
        </w:rPr>
        <w:t>Nos próximos anos, o Rio de Janeiro sediará eventos de caráter global, e por este motivo, haverá um grande número de turistas na cidade durante este período. Nesse contexto, é importante o desenvolvimento de softwares de apoio, que possam ajudar essas pessoas, desde a escolha do transporte a ser utilizado até a chegada no local e a localização de pontos estratégicos, como polícia, bombeiros, hospitais e banheiros públicos.</w:t>
      </w:r>
    </w:p>
    <w:p w14:paraId="27243236" w14:textId="77777777" w:rsidR="00417C70" w:rsidRPr="00375706" w:rsidRDefault="00417C70" w:rsidP="00BB5230">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Em paralelo a isso, será configurado um servidor web para centralizar as consultas e armazenar informações sobre os usuários.</w:t>
      </w:r>
    </w:p>
    <w:p w14:paraId="32A70F78" w14:textId="77777777" w:rsidR="00417C70" w:rsidRPr="00375706" w:rsidRDefault="00417C70" w:rsidP="00BB5230">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BB5230">
      <w:pPr>
        <w:spacing w:line="360" w:lineRule="auto"/>
        <w:jc w:val="center"/>
        <w:rPr>
          <w:rFonts w:ascii="Arial" w:hAnsi="Arial" w:cs="Arial"/>
          <w:b/>
        </w:rPr>
      </w:pPr>
    </w:p>
    <w:p w14:paraId="53974E3B" w14:textId="77777777" w:rsidR="00417C70" w:rsidRPr="00375706" w:rsidRDefault="00417C70" w:rsidP="00BB5230">
      <w:pPr>
        <w:spacing w:line="360" w:lineRule="auto"/>
        <w:jc w:val="center"/>
        <w:rPr>
          <w:rFonts w:ascii="Arial" w:hAnsi="Arial" w:cs="Arial"/>
          <w:b/>
        </w:rPr>
      </w:pPr>
    </w:p>
    <w:p w14:paraId="6EA10C71" w14:textId="77777777" w:rsidR="00417C70" w:rsidRPr="00375706" w:rsidRDefault="00417C70" w:rsidP="00BB5230">
      <w:pPr>
        <w:spacing w:line="360" w:lineRule="auto"/>
        <w:ind w:left="360"/>
        <w:jc w:val="both"/>
        <w:rPr>
          <w:rFonts w:ascii="Arial" w:hAnsi="Arial" w:cs="Arial"/>
          <w:bCs/>
        </w:rPr>
      </w:pPr>
    </w:p>
    <w:p w14:paraId="3367312E" w14:textId="77777777" w:rsidR="00417C70" w:rsidRPr="00375706" w:rsidRDefault="00417C70" w:rsidP="00BB5230">
      <w:pPr>
        <w:spacing w:line="360" w:lineRule="auto"/>
        <w:ind w:left="360"/>
        <w:jc w:val="both"/>
        <w:rPr>
          <w:rFonts w:ascii="Arial" w:hAnsi="Arial" w:cs="Arial"/>
          <w:bCs/>
        </w:rPr>
      </w:pPr>
    </w:p>
    <w:p w14:paraId="18D67B5E" w14:textId="77777777" w:rsidR="00417C70" w:rsidRPr="00375706" w:rsidRDefault="00417C70" w:rsidP="00BB5230">
      <w:pPr>
        <w:spacing w:line="360" w:lineRule="auto"/>
        <w:ind w:left="360"/>
        <w:jc w:val="both"/>
        <w:rPr>
          <w:rFonts w:ascii="Arial" w:hAnsi="Arial" w:cs="Arial"/>
          <w:bCs/>
        </w:rPr>
      </w:pPr>
    </w:p>
    <w:p w14:paraId="77478DD3" w14:textId="77777777" w:rsidR="00417C70" w:rsidRPr="00375706" w:rsidRDefault="00417C70" w:rsidP="00BB5230">
      <w:pPr>
        <w:spacing w:line="360" w:lineRule="auto"/>
        <w:ind w:left="360"/>
        <w:jc w:val="both"/>
        <w:rPr>
          <w:rFonts w:ascii="Arial" w:hAnsi="Arial" w:cs="Arial"/>
          <w:bCs/>
        </w:rPr>
      </w:pPr>
    </w:p>
    <w:p w14:paraId="0F18DF33" w14:textId="77777777" w:rsidR="00417C70" w:rsidRPr="00375706" w:rsidRDefault="00417C70" w:rsidP="00BB5230">
      <w:pPr>
        <w:spacing w:line="360" w:lineRule="auto"/>
        <w:ind w:left="360"/>
        <w:jc w:val="both"/>
        <w:rPr>
          <w:rFonts w:ascii="Arial" w:hAnsi="Arial" w:cs="Arial"/>
          <w:bCs/>
        </w:rPr>
      </w:pPr>
    </w:p>
    <w:p w14:paraId="483771A2" w14:textId="77777777" w:rsidR="00417C70" w:rsidRPr="00375706" w:rsidRDefault="00417C70" w:rsidP="00BB5230">
      <w:pPr>
        <w:spacing w:line="360" w:lineRule="auto"/>
        <w:ind w:left="360"/>
        <w:jc w:val="both"/>
        <w:rPr>
          <w:rFonts w:ascii="Arial" w:hAnsi="Arial" w:cs="Arial"/>
          <w:bCs/>
        </w:rPr>
      </w:pPr>
    </w:p>
    <w:p w14:paraId="120F1FFB" w14:textId="77777777" w:rsidR="00417C70" w:rsidRPr="00375706" w:rsidRDefault="00417C70" w:rsidP="00BB5230">
      <w:pPr>
        <w:spacing w:line="360" w:lineRule="auto"/>
        <w:ind w:left="360"/>
        <w:jc w:val="both"/>
        <w:rPr>
          <w:rFonts w:ascii="Arial" w:hAnsi="Arial" w:cs="Arial"/>
          <w:bCs/>
        </w:rPr>
      </w:pPr>
    </w:p>
    <w:p w14:paraId="694AA8A3" w14:textId="77777777" w:rsidR="00417C70" w:rsidRPr="00375706" w:rsidRDefault="00417C70" w:rsidP="00BB5230">
      <w:pPr>
        <w:spacing w:line="360" w:lineRule="auto"/>
        <w:ind w:left="360"/>
        <w:jc w:val="both"/>
        <w:rPr>
          <w:rFonts w:ascii="Arial" w:hAnsi="Arial" w:cs="Arial"/>
          <w:bCs/>
        </w:rPr>
      </w:pPr>
    </w:p>
    <w:p w14:paraId="703467DA" w14:textId="77777777" w:rsidR="00417C70" w:rsidRPr="00375706" w:rsidRDefault="00417C70" w:rsidP="00BB5230">
      <w:pPr>
        <w:spacing w:line="360" w:lineRule="auto"/>
        <w:ind w:left="360"/>
        <w:jc w:val="both"/>
        <w:rPr>
          <w:rFonts w:ascii="Arial" w:hAnsi="Arial" w:cs="Arial"/>
          <w:bCs/>
        </w:rPr>
      </w:pPr>
    </w:p>
    <w:p w14:paraId="258112F4" w14:textId="77777777" w:rsidR="00417C70" w:rsidRPr="00375706" w:rsidRDefault="00417C70" w:rsidP="00BB5230">
      <w:pPr>
        <w:spacing w:line="360" w:lineRule="auto"/>
        <w:ind w:left="360"/>
        <w:jc w:val="both"/>
        <w:rPr>
          <w:rFonts w:ascii="Arial" w:hAnsi="Arial" w:cs="Arial"/>
          <w:bCs/>
        </w:rPr>
      </w:pPr>
    </w:p>
    <w:p w14:paraId="63C0DEC0" w14:textId="77777777" w:rsidR="00417C70" w:rsidRPr="00375706" w:rsidRDefault="00417C70" w:rsidP="00BB5230">
      <w:pPr>
        <w:spacing w:line="360" w:lineRule="auto"/>
        <w:ind w:left="360"/>
        <w:jc w:val="both"/>
        <w:rPr>
          <w:rFonts w:ascii="Arial" w:hAnsi="Arial" w:cs="Arial"/>
          <w:bCs/>
        </w:rPr>
      </w:pPr>
    </w:p>
    <w:p w14:paraId="792E49DB" w14:textId="77777777" w:rsidR="00417C70" w:rsidRPr="00375706" w:rsidRDefault="00417C70" w:rsidP="00BB5230">
      <w:pPr>
        <w:spacing w:line="360" w:lineRule="auto"/>
        <w:ind w:left="360"/>
        <w:jc w:val="both"/>
        <w:rPr>
          <w:rFonts w:ascii="Arial" w:hAnsi="Arial" w:cs="Arial"/>
          <w:bCs/>
        </w:rPr>
      </w:pPr>
    </w:p>
    <w:p w14:paraId="7FD45C27" w14:textId="77777777" w:rsidR="00417C70" w:rsidRPr="00375706" w:rsidRDefault="00417C70" w:rsidP="00BB5230">
      <w:pPr>
        <w:spacing w:line="360" w:lineRule="auto"/>
        <w:ind w:left="360"/>
        <w:jc w:val="both"/>
        <w:rPr>
          <w:rFonts w:ascii="Arial" w:hAnsi="Arial" w:cs="Arial"/>
          <w:bCs/>
        </w:rPr>
      </w:pPr>
    </w:p>
    <w:p w14:paraId="5A9BBB5F" w14:textId="77777777" w:rsidR="00582DF5" w:rsidRPr="00375706" w:rsidRDefault="00582DF5" w:rsidP="00BB5230">
      <w:pPr>
        <w:spacing w:line="360" w:lineRule="auto"/>
        <w:ind w:left="360"/>
        <w:jc w:val="both"/>
        <w:rPr>
          <w:rFonts w:ascii="Arial" w:hAnsi="Arial" w:cs="Arial"/>
          <w:bCs/>
        </w:rPr>
      </w:pPr>
    </w:p>
    <w:p w14:paraId="10E03F47" w14:textId="77777777" w:rsidR="00417C70" w:rsidRPr="00375706" w:rsidRDefault="00417C70" w:rsidP="00BB5230">
      <w:pPr>
        <w:spacing w:line="360" w:lineRule="auto"/>
        <w:ind w:left="360"/>
        <w:jc w:val="both"/>
        <w:rPr>
          <w:rFonts w:ascii="Arial" w:hAnsi="Arial" w:cs="Arial"/>
          <w:bCs/>
        </w:rPr>
      </w:pPr>
    </w:p>
    <w:p w14:paraId="05E84B0E" w14:textId="77777777" w:rsidR="00417C70" w:rsidRPr="00375706" w:rsidRDefault="00417C70" w:rsidP="00BB5230">
      <w:pPr>
        <w:spacing w:line="360" w:lineRule="auto"/>
        <w:ind w:left="360"/>
        <w:jc w:val="both"/>
        <w:rPr>
          <w:rFonts w:ascii="Arial" w:hAnsi="Arial" w:cs="Arial"/>
          <w:bCs/>
        </w:rPr>
      </w:pPr>
    </w:p>
    <w:p w14:paraId="2F083DF3" w14:textId="77777777" w:rsidR="00582DF5" w:rsidRPr="00375706" w:rsidRDefault="00582DF5" w:rsidP="00BB5230">
      <w:pPr>
        <w:spacing w:line="360" w:lineRule="auto"/>
        <w:outlineLvl w:val="0"/>
        <w:rPr>
          <w:rFonts w:ascii="Arial" w:hAnsi="Arial" w:cs="Arial"/>
          <w:b/>
        </w:rPr>
      </w:pPr>
    </w:p>
    <w:p w14:paraId="56933564" w14:textId="77777777" w:rsidR="00417C70" w:rsidRPr="00375706" w:rsidRDefault="00417C70" w:rsidP="00BB5230">
      <w:pPr>
        <w:spacing w:line="360" w:lineRule="auto"/>
        <w:jc w:val="center"/>
        <w:outlineLvl w:val="0"/>
        <w:rPr>
          <w:rFonts w:ascii="Arial" w:hAnsi="Arial" w:cs="Arial"/>
          <w:b/>
        </w:rPr>
      </w:pPr>
      <w:r w:rsidRPr="00375706">
        <w:rPr>
          <w:rFonts w:ascii="Arial" w:hAnsi="Arial" w:cs="Arial"/>
          <w:b/>
        </w:rPr>
        <w:lastRenderedPageBreak/>
        <w:t>ABSTRACT</w:t>
      </w:r>
    </w:p>
    <w:p w14:paraId="68741F42" w14:textId="77777777" w:rsidR="00417C70" w:rsidRPr="00375706" w:rsidRDefault="00417C70"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073735B6" w14:textId="77777777" w:rsidR="00417C70" w:rsidRPr="00375706" w:rsidRDefault="00417C70" w:rsidP="00BB5230">
      <w:pPr>
        <w:spacing w:line="360" w:lineRule="auto"/>
        <w:jc w:val="center"/>
        <w:rPr>
          <w:rFonts w:ascii="Arial" w:hAnsi="Arial" w:cs="Arial"/>
          <w:b/>
          <w:color w:val="FF0000"/>
          <w:lang w:val="en-US"/>
        </w:rPr>
      </w:pPr>
    </w:p>
    <w:p w14:paraId="23700F05" w14:textId="77777777" w:rsidR="00582DF5" w:rsidRPr="00375706" w:rsidRDefault="00582DF5" w:rsidP="00BB5230">
      <w:pPr>
        <w:spacing w:line="360" w:lineRule="auto"/>
        <w:jc w:val="center"/>
        <w:rPr>
          <w:rFonts w:ascii="Arial" w:hAnsi="Arial" w:cs="Arial"/>
          <w:b/>
          <w:color w:val="FF0000"/>
          <w:lang w:val="en-US"/>
        </w:rPr>
      </w:pPr>
    </w:p>
    <w:p w14:paraId="1CFCEEB0" w14:textId="77777777" w:rsidR="00582DF5" w:rsidRPr="00375706" w:rsidRDefault="00582DF5" w:rsidP="00BB5230">
      <w:pPr>
        <w:spacing w:line="360" w:lineRule="auto"/>
        <w:jc w:val="center"/>
        <w:rPr>
          <w:rFonts w:ascii="Arial" w:hAnsi="Arial" w:cs="Arial"/>
          <w:b/>
          <w:color w:val="FF0000"/>
          <w:lang w:val="en-US"/>
        </w:rPr>
      </w:pPr>
    </w:p>
    <w:p w14:paraId="2E5D8E6F" w14:textId="77777777" w:rsidR="00582DF5" w:rsidRPr="00375706" w:rsidRDefault="00582DF5" w:rsidP="00BB5230">
      <w:pPr>
        <w:spacing w:line="360" w:lineRule="auto"/>
        <w:jc w:val="center"/>
        <w:rPr>
          <w:rFonts w:ascii="Arial" w:hAnsi="Arial" w:cs="Arial"/>
          <w:b/>
          <w:color w:val="FF0000"/>
          <w:lang w:val="en-US"/>
        </w:rPr>
      </w:pPr>
    </w:p>
    <w:p w14:paraId="562E1084" w14:textId="77777777" w:rsidR="00582DF5" w:rsidRPr="00375706" w:rsidRDefault="00582DF5" w:rsidP="00BB5230">
      <w:pPr>
        <w:spacing w:line="360" w:lineRule="auto"/>
        <w:jc w:val="center"/>
        <w:rPr>
          <w:rFonts w:ascii="Arial" w:hAnsi="Arial" w:cs="Arial"/>
          <w:b/>
          <w:color w:val="FF0000"/>
          <w:lang w:val="en-US"/>
        </w:rPr>
      </w:pPr>
    </w:p>
    <w:p w14:paraId="403C69C6" w14:textId="77777777" w:rsidR="00582DF5" w:rsidRPr="00375706" w:rsidRDefault="00582DF5" w:rsidP="00BB5230">
      <w:pPr>
        <w:spacing w:line="360" w:lineRule="auto"/>
        <w:jc w:val="center"/>
        <w:rPr>
          <w:rFonts w:ascii="Arial" w:hAnsi="Arial" w:cs="Arial"/>
          <w:b/>
          <w:color w:val="FF0000"/>
          <w:lang w:val="en-US"/>
        </w:rPr>
      </w:pPr>
    </w:p>
    <w:p w14:paraId="68B2B841" w14:textId="77777777" w:rsidR="00582DF5" w:rsidRPr="00375706" w:rsidRDefault="00582DF5" w:rsidP="00BB5230">
      <w:pPr>
        <w:spacing w:line="360" w:lineRule="auto"/>
        <w:jc w:val="center"/>
        <w:rPr>
          <w:rFonts w:ascii="Arial" w:hAnsi="Arial" w:cs="Arial"/>
          <w:b/>
          <w:color w:val="FF0000"/>
          <w:lang w:val="en-US"/>
        </w:rPr>
      </w:pPr>
    </w:p>
    <w:p w14:paraId="2B5381F6" w14:textId="77777777" w:rsidR="00582DF5" w:rsidRPr="00375706" w:rsidRDefault="00582DF5" w:rsidP="00BB5230">
      <w:pPr>
        <w:spacing w:line="360" w:lineRule="auto"/>
        <w:jc w:val="center"/>
        <w:rPr>
          <w:rFonts w:ascii="Arial" w:hAnsi="Arial" w:cs="Arial"/>
          <w:b/>
          <w:color w:val="FF0000"/>
          <w:lang w:val="en-US"/>
        </w:rPr>
      </w:pPr>
    </w:p>
    <w:p w14:paraId="3DAD86DF" w14:textId="77777777" w:rsidR="00582DF5" w:rsidRPr="00375706" w:rsidRDefault="00582DF5" w:rsidP="00BB5230">
      <w:pPr>
        <w:spacing w:line="360" w:lineRule="auto"/>
        <w:jc w:val="center"/>
        <w:rPr>
          <w:rFonts w:ascii="Arial" w:hAnsi="Arial" w:cs="Arial"/>
          <w:b/>
          <w:color w:val="FF0000"/>
          <w:lang w:val="en-US"/>
        </w:rPr>
      </w:pPr>
    </w:p>
    <w:p w14:paraId="451BDDF2" w14:textId="77777777" w:rsidR="00582DF5" w:rsidRPr="00375706" w:rsidRDefault="00582DF5" w:rsidP="00BB5230">
      <w:pPr>
        <w:spacing w:line="360" w:lineRule="auto"/>
        <w:jc w:val="center"/>
        <w:rPr>
          <w:rFonts w:ascii="Arial" w:hAnsi="Arial" w:cs="Arial"/>
          <w:b/>
          <w:color w:val="FF0000"/>
          <w:lang w:val="en-US"/>
        </w:rPr>
      </w:pPr>
    </w:p>
    <w:p w14:paraId="591E6AF3" w14:textId="77777777" w:rsidR="00582DF5" w:rsidRPr="00375706" w:rsidRDefault="00582DF5" w:rsidP="00BB5230">
      <w:pPr>
        <w:spacing w:line="360" w:lineRule="auto"/>
        <w:jc w:val="center"/>
        <w:rPr>
          <w:rFonts w:ascii="Arial" w:hAnsi="Arial" w:cs="Arial"/>
          <w:b/>
          <w:color w:val="FF0000"/>
          <w:lang w:val="en-US"/>
        </w:rPr>
      </w:pPr>
    </w:p>
    <w:p w14:paraId="7EF9C48A" w14:textId="77777777" w:rsidR="00582DF5" w:rsidRPr="00375706" w:rsidRDefault="00582DF5" w:rsidP="00BB5230">
      <w:pPr>
        <w:spacing w:line="360" w:lineRule="auto"/>
        <w:jc w:val="center"/>
        <w:rPr>
          <w:rFonts w:ascii="Arial" w:hAnsi="Arial" w:cs="Arial"/>
          <w:b/>
          <w:color w:val="FF0000"/>
          <w:lang w:val="en-US"/>
        </w:rPr>
      </w:pPr>
    </w:p>
    <w:p w14:paraId="4EF5E149" w14:textId="77777777" w:rsidR="00582DF5" w:rsidRPr="00375706" w:rsidRDefault="00582DF5" w:rsidP="00BB5230">
      <w:pPr>
        <w:spacing w:line="360" w:lineRule="auto"/>
        <w:jc w:val="center"/>
        <w:rPr>
          <w:rFonts w:ascii="Arial" w:hAnsi="Arial" w:cs="Arial"/>
          <w:b/>
          <w:color w:val="FF0000"/>
          <w:lang w:val="en-US"/>
        </w:rPr>
      </w:pPr>
    </w:p>
    <w:p w14:paraId="614FD5CC" w14:textId="77777777" w:rsidR="00582DF5" w:rsidRPr="00375706" w:rsidRDefault="00582DF5" w:rsidP="00BB5230">
      <w:pPr>
        <w:spacing w:line="360" w:lineRule="auto"/>
        <w:jc w:val="center"/>
        <w:rPr>
          <w:rFonts w:ascii="Arial" w:hAnsi="Arial" w:cs="Arial"/>
          <w:b/>
          <w:color w:val="FF0000"/>
          <w:lang w:val="en-US"/>
        </w:rPr>
      </w:pPr>
    </w:p>
    <w:p w14:paraId="4EC9DE55" w14:textId="77777777" w:rsidR="00582DF5" w:rsidRPr="00375706" w:rsidRDefault="00582DF5" w:rsidP="00BB5230">
      <w:pPr>
        <w:spacing w:line="360" w:lineRule="auto"/>
        <w:jc w:val="center"/>
        <w:rPr>
          <w:rFonts w:ascii="Arial" w:hAnsi="Arial" w:cs="Arial"/>
          <w:b/>
          <w:color w:val="FF0000"/>
          <w:lang w:val="en-US"/>
        </w:rPr>
      </w:pPr>
    </w:p>
    <w:p w14:paraId="316339F2" w14:textId="77777777" w:rsidR="00582DF5" w:rsidRPr="00375706" w:rsidRDefault="00582DF5" w:rsidP="00BB5230">
      <w:pPr>
        <w:spacing w:line="360" w:lineRule="auto"/>
        <w:jc w:val="center"/>
        <w:rPr>
          <w:rFonts w:ascii="Arial" w:hAnsi="Arial" w:cs="Arial"/>
          <w:b/>
          <w:color w:val="FF0000"/>
          <w:lang w:val="en-US"/>
        </w:rPr>
      </w:pPr>
    </w:p>
    <w:p w14:paraId="46B2D54D" w14:textId="77777777" w:rsidR="00582DF5" w:rsidRPr="00375706" w:rsidRDefault="00582DF5" w:rsidP="00BB5230">
      <w:pPr>
        <w:spacing w:line="360" w:lineRule="auto"/>
        <w:jc w:val="center"/>
        <w:rPr>
          <w:rFonts w:ascii="Arial" w:hAnsi="Arial" w:cs="Arial"/>
          <w:b/>
          <w:color w:val="FF0000"/>
          <w:lang w:val="en-US"/>
        </w:rPr>
      </w:pPr>
    </w:p>
    <w:p w14:paraId="6C144C46" w14:textId="77777777" w:rsidR="00417C70" w:rsidRPr="00375706" w:rsidRDefault="00417C70" w:rsidP="00BB5230">
      <w:pPr>
        <w:spacing w:line="360" w:lineRule="auto"/>
        <w:ind w:left="360"/>
        <w:jc w:val="both"/>
        <w:rPr>
          <w:rFonts w:ascii="Arial" w:hAnsi="Arial" w:cs="Arial"/>
          <w:bCs/>
          <w:lang w:val="en-US"/>
        </w:rPr>
      </w:pPr>
    </w:p>
    <w:p w14:paraId="61BF0C5E" w14:textId="77777777" w:rsidR="00417C70" w:rsidRPr="00375706" w:rsidRDefault="00417C70" w:rsidP="00BB5230">
      <w:pPr>
        <w:pStyle w:val="Heading1"/>
        <w:spacing w:line="360" w:lineRule="auto"/>
        <w:jc w:val="left"/>
      </w:pPr>
      <w:bookmarkStart w:id="1" w:name="_Toc231646253"/>
      <w:r w:rsidRPr="00375706">
        <w:lastRenderedPageBreak/>
        <w:t>1 INTRODUÇÃO</w:t>
      </w:r>
      <w:bookmarkEnd w:id="1"/>
    </w:p>
    <w:p w14:paraId="794A6490" w14:textId="77777777" w:rsidR="00417C70" w:rsidRPr="00375706" w:rsidRDefault="00417C70" w:rsidP="00BB5230">
      <w:pPr>
        <w:spacing w:line="360" w:lineRule="auto"/>
        <w:ind w:firstLine="425"/>
        <w:rPr>
          <w:rFonts w:ascii="Arial" w:hAnsi="Arial" w:cs="Arial"/>
          <w:b/>
        </w:rPr>
      </w:pPr>
    </w:p>
    <w:p w14:paraId="3600D02A" w14:textId="77777777" w:rsidR="00417C70" w:rsidRPr="00375706" w:rsidRDefault="00417C70" w:rsidP="00BB5230">
      <w:pPr>
        <w:spacing w:line="360" w:lineRule="auto"/>
        <w:ind w:firstLine="425"/>
        <w:rPr>
          <w:rFonts w:ascii="Arial" w:hAnsi="Arial" w:cs="Arial"/>
          <w:b/>
        </w:rPr>
      </w:pPr>
    </w:p>
    <w:p w14:paraId="7751E1CA" w14:textId="1ECB7480" w:rsidR="00417C70" w:rsidRPr="00C145B8" w:rsidRDefault="004532A4" w:rsidP="00BB5230">
      <w:pPr>
        <w:pStyle w:val="Heading2"/>
        <w:spacing w:line="360" w:lineRule="auto"/>
        <w:rPr>
          <w:b w:val="0"/>
        </w:rPr>
      </w:pPr>
      <w:bookmarkStart w:id="2" w:name="_Toc231646254"/>
      <w:r w:rsidRPr="00C145B8">
        <w:rPr>
          <w:rStyle w:val="Strong"/>
          <w:b/>
        </w:rPr>
        <w:t>1.1 OBJETIVO</w:t>
      </w:r>
      <w:bookmarkEnd w:id="2"/>
    </w:p>
    <w:p w14:paraId="1B4FE810" w14:textId="77777777" w:rsidR="00417C70" w:rsidRPr="00375706" w:rsidRDefault="00417C70" w:rsidP="00BB5230">
      <w:pPr>
        <w:spacing w:line="360" w:lineRule="auto"/>
        <w:ind w:firstLine="425"/>
        <w:jc w:val="both"/>
        <w:rPr>
          <w:rFonts w:ascii="Arial" w:hAnsi="Arial" w:cs="Arial"/>
        </w:rPr>
      </w:pPr>
    </w:p>
    <w:p w14:paraId="63867405" w14:textId="77777777" w:rsidR="00417C70" w:rsidRPr="00375706" w:rsidRDefault="00417C70" w:rsidP="00BB5230">
      <w:pPr>
        <w:spacing w:line="360" w:lineRule="auto"/>
        <w:ind w:firstLine="425"/>
        <w:jc w:val="both"/>
        <w:rPr>
          <w:rFonts w:ascii="Arial" w:hAnsi="Arial" w:cs="Arial"/>
        </w:rPr>
      </w:pPr>
      <w:r w:rsidRPr="00375706">
        <w:rPr>
          <w:rFonts w:ascii="Arial" w:hAnsi="Arial" w:cs="Arial"/>
        </w:rPr>
        <w:t xml:space="preserve">Este trabalho tem como objetivo o desenvolvimento de uma aplicação para dispositivos móveis que proporcione a integração dos dados da Prefeitura para melhorar sua acessibilidade e mobilidade. Desta forma, pretende ajudar os turistas a se deslocarem com mais facilidade pela cidade do Rio de Janeiro, tirando dúvidas quanto a localização dos meios de transporte, dos serviços de utilidade pública, e sugerindo locais a serem visitados  de acordo com as suas preferências. </w:t>
      </w:r>
    </w:p>
    <w:p w14:paraId="381DC539" w14:textId="77777777" w:rsidR="00417C70" w:rsidRPr="00375706" w:rsidRDefault="00417C70" w:rsidP="00BB5230">
      <w:pPr>
        <w:spacing w:line="360" w:lineRule="auto"/>
        <w:ind w:firstLine="425"/>
        <w:jc w:val="both"/>
        <w:rPr>
          <w:rFonts w:ascii="Arial" w:hAnsi="Arial" w:cs="Arial"/>
        </w:rPr>
      </w:pPr>
    </w:p>
    <w:p w14:paraId="6923FAA4" w14:textId="77777777" w:rsidR="00417C70" w:rsidRPr="00375706" w:rsidRDefault="00417C70" w:rsidP="00BB5230">
      <w:pPr>
        <w:pStyle w:val="Heading2"/>
        <w:spacing w:line="360" w:lineRule="auto"/>
      </w:pPr>
    </w:p>
    <w:p w14:paraId="245344BD" w14:textId="38C7568F" w:rsidR="00417C70" w:rsidRPr="00375706" w:rsidRDefault="004532A4" w:rsidP="00BB5230">
      <w:pPr>
        <w:pStyle w:val="Heading2"/>
        <w:spacing w:line="360" w:lineRule="auto"/>
      </w:pPr>
      <w:bookmarkStart w:id="3" w:name="_Toc231646255"/>
      <w:r w:rsidRPr="00375706">
        <w:t>1.2 MOTIVAÇÃO</w:t>
      </w:r>
      <w:bookmarkEnd w:id="3"/>
    </w:p>
    <w:p w14:paraId="4E5FB51F"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Pr="00375706"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73A89AD" w14:textId="10E9917E" w:rsidR="00417C70" w:rsidRPr="00375706" w:rsidRDefault="004532A4" w:rsidP="00BB5230">
      <w:pPr>
        <w:pStyle w:val="Heading2"/>
        <w:spacing w:line="360" w:lineRule="auto"/>
      </w:pPr>
      <w:bookmarkStart w:id="4" w:name="_Toc231646256"/>
      <w:r w:rsidRPr="00375706">
        <w:lastRenderedPageBreak/>
        <w:t>1.3 METODOLOGIA</w:t>
      </w:r>
      <w:bookmarkEnd w:id="4"/>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0CF7CCBB" w14:textId="35D100BA" w:rsidR="00417C70" w:rsidRPr="00375706" w:rsidRDefault="00417C70" w:rsidP="00BB5230">
      <w:pPr>
        <w:pStyle w:val="NormalIP"/>
        <w:rPr>
          <w:rFonts w:cs="Arial"/>
          <w:color w:val="000000"/>
        </w:rPr>
      </w:pPr>
      <w:r w:rsidRPr="00375706">
        <w:rPr>
          <w:rFonts w:cs="Arial"/>
          <w:color w:val="000000"/>
        </w:rPr>
        <w:t xml:space="preserve">O dispositivo escolhido para hospedar o aplicativo foi o iPhone. Entre as principais vantagens que influenciaram esta decisão estão a grande quantidade de usuários do iPhone em todo o mundo e a facilidade de acesso a documentação da Apple. Para a próxima etapa do trabalho, será desenvolvida uma primeira interface para o aplicativo no iPhone. </w:t>
      </w:r>
    </w:p>
    <w:p w14:paraId="1975EC91"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5" w:name="_Toc231646257"/>
      <w:r w:rsidRPr="00375706">
        <w:t>1.4 ORGANIZAÇÃO DA MONOGRAFIA</w:t>
      </w:r>
      <w:bookmarkEnd w:id="5"/>
    </w:p>
    <w:p w14:paraId="0C28BD72" w14:textId="77777777" w:rsidR="00417C70" w:rsidRPr="00375706" w:rsidRDefault="00417C70" w:rsidP="00BB5230">
      <w:pPr>
        <w:spacing w:line="360" w:lineRule="auto"/>
        <w:jc w:val="both"/>
        <w:rPr>
          <w:rFonts w:ascii="Arial" w:hAnsi="Arial" w:cs="Arial"/>
        </w:rPr>
      </w:pPr>
    </w:p>
    <w:p w14:paraId="11F8654E" w14:textId="6FAB99D9" w:rsidR="00417C70" w:rsidRPr="00375706" w:rsidRDefault="00417C70" w:rsidP="00BB5230">
      <w:pPr>
        <w:spacing w:line="360" w:lineRule="auto"/>
        <w:ind w:firstLine="425"/>
        <w:jc w:val="both"/>
        <w:rPr>
          <w:rFonts w:ascii="Arial" w:hAnsi="Arial" w:cs="Arial"/>
        </w:rPr>
      </w:pPr>
      <w:r w:rsidRPr="00375706">
        <w:rPr>
          <w:rFonts w:ascii="Arial" w:hAnsi="Arial" w:cs="Arial"/>
        </w:rPr>
        <w:t>O trabalho está distribuído em uma seção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Pr="00375706">
        <w:rPr>
          <w:rFonts w:ascii="Arial" w:hAnsi="Arial" w:cs="Arial"/>
        </w:rPr>
        <w:t>; seguida de uma seção onde é apresentada a documentação do projeto. A subseção 3.1 descreve a especificação dos casos de uso do sistema</w:t>
      </w:r>
      <w:r w:rsidR="009700CF" w:rsidRPr="00375706">
        <w:rPr>
          <w:rFonts w:ascii="Arial" w:hAnsi="Arial" w:cs="Arial"/>
        </w:rPr>
        <w:t xml:space="preserve"> e a seção 3.2 expõe um diagrama de sequência relativo à principal funcionalidade do sistema</w:t>
      </w:r>
      <w:r w:rsidRPr="00375706">
        <w:rPr>
          <w:rFonts w:ascii="Arial" w:hAnsi="Arial" w:cs="Arial"/>
        </w:rPr>
        <w:t>. O relatório é finalizado na seção 4 com a apresentação de um cronograma com as atividades a serem cumpridas até o final do projeto.</w:t>
      </w:r>
    </w:p>
    <w:p w14:paraId="638C7969" w14:textId="77777777" w:rsidR="00407F79" w:rsidRPr="00375706" w:rsidRDefault="00407F79" w:rsidP="00BB5230">
      <w:pPr>
        <w:spacing w:line="360" w:lineRule="auto"/>
        <w:ind w:firstLine="425"/>
        <w:jc w:val="both"/>
        <w:rPr>
          <w:rFonts w:ascii="Arial" w:hAnsi="Arial" w:cs="Arial"/>
        </w:rPr>
      </w:pPr>
    </w:p>
    <w:p w14:paraId="1F1A9926" w14:textId="77777777" w:rsidR="00407F79" w:rsidRPr="00375706" w:rsidRDefault="00407F79" w:rsidP="00BB5230">
      <w:pPr>
        <w:spacing w:line="360" w:lineRule="auto"/>
        <w:ind w:firstLine="425"/>
        <w:jc w:val="both"/>
        <w:rPr>
          <w:rFonts w:ascii="Arial" w:hAnsi="Arial" w:cs="Arial"/>
        </w:rPr>
      </w:pPr>
    </w:p>
    <w:p w14:paraId="5A71FEC6" w14:textId="77777777" w:rsidR="00407F79" w:rsidRPr="00375706" w:rsidRDefault="00407F79" w:rsidP="00BB5230">
      <w:pPr>
        <w:spacing w:line="360" w:lineRule="auto"/>
        <w:ind w:firstLine="425"/>
        <w:jc w:val="both"/>
        <w:rPr>
          <w:rFonts w:ascii="Arial" w:hAnsi="Arial" w:cs="Arial"/>
        </w:rPr>
      </w:pPr>
    </w:p>
    <w:p w14:paraId="0DC7159F" w14:textId="77777777" w:rsidR="00407F79" w:rsidRPr="00375706" w:rsidRDefault="00407F79" w:rsidP="00BB5230">
      <w:pPr>
        <w:spacing w:line="360" w:lineRule="auto"/>
        <w:jc w:val="both"/>
        <w:rPr>
          <w:rFonts w:ascii="Arial" w:hAnsi="Arial" w:cs="Arial"/>
        </w:rPr>
      </w:pPr>
    </w:p>
    <w:p w14:paraId="51509936" w14:textId="77777777" w:rsidR="00607D2C" w:rsidRPr="00375706" w:rsidRDefault="00607D2C" w:rsidP="00BB5230">
      <w:pPr>
        <w:spacing w:line="360" w:lineRule="auto"/>
        <w:jc w:val="both"/>
        <w:rPr>
          <w:rFonts w:ascii="Arial" w:hAnsi="Arial" w:cs="Arial"/>
        </w:rPr>
      </w:pPr>
    </w:p>
    <w:p w14:paraId="2995380D" w14:textId="1E3E2650" w:rsidR="0002751C" w:rsidRPr="00375706" w:rsidRDefault="0002751C" w:rsidP="00BB5230">
      <w:pPr>
        <w:pStyle w:val="Heading1"/>
        <w:spacing w:line="360" w:lineRule="auto"/>
        <w:jc w:val="left"/>
      </w:pPr>
      <w:bookmarkStart w:id="6" w:name="_Toc231646258"/>
      <w:r w:rsidRPr="00375706">
        <w:t xml:space="preserve">2 </w:t>
      </w:r>
      <w:r w:rsidR="00B06D22" w:rsidRPr="00375706">
        <w:t>DESENVOLVIMENTO</w:t>
      </w:r>
      <w:bookmarkEnd w:id="6"/>
    </w:p>
    <w:p w14:paraId="5C94028B" w14:textId="77777777" w:rsidR="00407F79" w:rsidRPr="00375706" w:rsidRDefault="00407F79" w:rsidP="00BB5230">
      <w:pPr>
        <w:spacing w:line="360" w:lineRule="auto"/>
        <w:ind w:firstLine="425"/>
        <w:jc w:val="both"/>
        <w:rPr>
          <w:rFonts w:ascii="Arial" w:hAnsi="Arial" w:cs="Arial"/>
        </w:rPr>
      </w:pPr>
    </w:p>
    <w:p w14:paraId="3E786448" w14:textId="712D9208" w:rsidR="00B06D22" w:rsidRPr="00375706" w:rsidRDefault="00B06D22" w:rsidP="00BB5230">
      <w:pPr>
        <w:spacing w:line="360" w:lineRule="auto"/>
        <w:ind w:firstLine="425"/>
        <w:jc w:val="both"/>
        <w:rPr>
          <w:rFonts w:ascii="Arial" w:hAnsi="Arial" w:cs="Arial"/>
        </w:rPr>
      </w:pPr>
      <w:r w:rsidRPr="00375706">
        <w:rPr>
          <w:rFonts w:ascii="Arial" w:hAnsi="Arial" w:cs="Arial"/>
        </w:rPr>
        <w:t>Nesta seção serão abordados tópicos relativos a escolhas feitas para o pleno desenvolvimento do software, bem como as ferramentas utilizadas para a implementação e a arquitetura do sistema.</w:t>
      </w:r>
    </w:p>
    <w:p w14:paraId="10857E4C" w14:textId="77777777" w:rsidR="00FD79B2" w:rsidRPr="00375706" w:rsidRDefault="00FD79B2" w:rsidP="00BB5230">
      <w:pPr>
        <w:spacing w:line="360" w:lineRule="auto"/>
        <w:jc w:val="both"/>
        <w:rPr>
          <w:rFonts w:ascii="Arial" w:hAnsi="Arial" w:cs="Arial"/>
        </w:rPr>
      </w:pPr>
    </w:p>
    <w:p w14:paraId="1C1297C4" w14:textId="77777777" w:rsidR="00607D2C" w:rsidRPr="00375706" w:rsidRDefault="00607D2C" w:rsidP="00BB5230">
      <w:pPr>
        <w:spacing w:line="360" w:lineRule="auto"/>
        <w:jc w:val="both"/>
        <w:rPr>
          <w:rFonts w:ascii="Arial" w:hAnsi="Arial" w:cs="Arial"/>
        </w:rPr>
      </w:pPr>
    </w:p>
    <w:p w14:paraId="6C6C85A4" w14:textId="782F8601" w:rsidR="00FD79B2" w:rsidRPr="00375706" w:rsidRDefault="00B06D22" w:rsidP="00BB5230">
      <w:pPr>
        <w:pStyle w:val="Heading2"/>
        <w:spacing w:line="360" w:lineRule="auto"/>
      </w:pPr>
      <w:bookmarkStart w:id="7" w:name="_Toc231646259"/>
      <w:r w:rsidRPr="00375706">
        <w:t xml:space="preserve">2. 1 </w:t>
      </w:r>
      <w:r w:rsidR="00FD79B2" w:rsidRPr="00375706">
        <w:t>FERRAMENTAS UTILIZADAS</w:t>
      </w:r>
      <w:bookmarkEnd w:id="7"/>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informações sobre a cidade e um framework de desenvolvimento web.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78320F66" w:rsidR="00186523" w:rsidRPr="00375706" w:rsidRDefault="00B06D22" w:rsidP="00BB5230">
      <w:pPr>
        <w:pStyle w:val="Heading3"/>
        <w:spacing w:line="360" w:lineRule="auto"/>
      </w:pPr>
      <w:bookmarkStart w:id="8" w:name="_Toc231646260"/>
      <w:r w:rsidRPr="00375706">
        <w:t>2.1</w:t>
      </w:r>
      <w:r w:rsidR="00FD79B2" w:rsidRPr="00375706">
        <w:t>.</w:t>
      </w:r>
      <w:r w:rsidR="004532A4" w:rsidRPr="00375706">
        <w:t>1 RIO DATAMINE</w:t>
      </w:r>
      <w:bookmarkEnd w:id="8"/>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6E66D73" w:rsidR="00186523" w:rsidRPr="00375706" w:rsidRDefault="00B06D22" w:rsidP="00BB5230">
      <w:pPr>
        <w:pStyle w:val="Heading4"/>
        <w:spacing w:line="360" w:lineRule="auto"/>
        <w:rPr>
          <w:rFonts w:ascii="Arial" w:hAnsi="Arial" w:cs="Arial"/>
          <w:sz w:val="24"/>
          <w:szCs w:val="24"/>
        </w:rPr>
      </w:pPr>
      <w:bookmarkStart w:id="9" w:name="_Toc231646261"/>
      <w:r w:rsidRPr="00375706">
        <w:rPr>
          <w:rFonts w:ascii="Arial" w:hAnsi="Arial" w:cs="Arial"/>
          <w:sz w:val="24"/>
          <w:szCs w:val="24"/>
        </w:rPr>
        <w:t>2.1</w:t>
      </w:r>
      <w:r w:rsidR="00FD79B2" w:rsidRPr="00375706">
        <w:rPr>
          <w:rFonts w:ascii="Arial" w:hAnsi="Arial" w:cs="Arial"/>
          <w:sz w:val="24"/>
          <w:szCs w:val="24"/>
        </w:rPr>
        <w:t>.1.</w:t>
      </w:r>
      <w:r w:rsidR="004532A4" w:rsidRPr="00375706">
        <w:rPr>
          <w:rFonts w:ascii="Arial" w:hAnsi="Arial" w:cs="Arial"/>
          <w:sz w:val="24"/>
          <w:szCs w:val="24"/>
        </w:rPr>
        <w:t>1 AUTENTICAÇÃO</w:t>
      </w:r>
      <w:bookmarkEnd w:id="9"/>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w:t>
      </w:r>
      <w:r w:rsidRPr="00375706">
        <w:rPr>
          <w:rFonts w:cs="Arial"/>
        </w:rPr>
        <w:lastRenderedPageBreak/>
        <w:t xml:space="preserve">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2722F1A0" w:rsidR="00186523" w:rsidRPr="00375706" w:rsidRDefault="00186523" w:rsidP="00BB5230">
      <w:pPr>
        <w:pStyle w:val="Heading4"/>
        <w:spacing w:line="360" w:lineRule="auto"/>
        <w:rPr>
          <w:rFonts w:ascii="Arial" w:hAnsi="Arial" w:cs="Arial"/>
          <w:sz w:val="24"/>
          <w:szCs w:val="24"/>
        </w:rPr>
      </w:pPr>
      <w:bookmarkStart w:id="10" w:name="_Toc231646262"/>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1.2 REQUISIÇÃO</w:t>
      </w:r>
      <w:bookmarkEnd w:id="10"/>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de filtros que a 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66FB22A" w:rsidR="00186523" w:rsidRPr="00375706" w:rsidRDefault="00186523" w:rsidP="00BB5230">
      <w:pPr>
        <w:pStyle w:val="Heading4"/>
        <w:spacing w:line="360" w:lineRule="auto"/>
        <w:rPr>
          <w:rFonts w:ascii="Arial" w:hAnsi="Arial" w:cs="Arial"/>
          <w:sz w:val="24"/>
          <w:szCs w:val="24"/>
        </w:rPr>
      </w:pPr>
      <w:bookmarkStart w:id="11" w:name="_Toc231646263"/>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1.3 RESPOSTA</w:t>
      </w:r>
      <w:bookmarkEnd w:id="11"/>
    </w:p>
    <w:p w14:paraId="252A02A0" w14:textId="77777777" w:rsidR="00607D2C" w:rsidRPr="00375706" w:rsidRDefault="00607D2C" w:rsidP="00BB5230">
      <w:pPr>
        <w:spacing w:line="360" w:lineRule="auto"/>
        <w:rPr>
          <w:rFonts w:ascii="Arial" w:hAnsi="Arial" w:cs="Arial"/>
        </w:rPr>
      </w:pPr>
    </w:p>
    <w:p w14:paraId="0210A502" w14:textId="751D02CC"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0C619D">
        <w:rPr>
          <w:rFonts w:cs="Arial"/>
        </w:rPr>
        <w:t xml:space="preserve">o formato </w:t>
      </w:r>
      <w:proofErr w:type="spellStart"/>
      <w:r w:rsidR="000C619D">
        <w:rPr>
          <w:rFonts w:cs="Arial"/>
        </w:rPr>
        <w:t>Json</w:t>
      </w:r>
      <w:proofErr w:type="spellEnd"/>
      <w:r w:rsidR="000C619D">
        <w:rPr>
          <w:rFonts w:cs="Arial"/>
        </w:rPr>
        <w:t xml:space="preserve">, que </w:t>
      </w:r>
      <w:r w:rsidRPr="00375706">
        <w:rPr>
          <w:rFonts w:cs="Arial"/>
        </w:rPr>
        <w:t>consiste em uma lista de pares (chave, valor) e é muito comum em aplicações web</w:t>
      </w:r>
      <w:r w:rsidR="000C619D">
        <w:rPr>
          <w:rFonts w:cs="Arial"/>
        </w:rPr>
        <w:t>,</w:t>
      </w:r>
      <w:r w:rsidR="00C84723" w:rsidRPr="00375706">
        <w:rPr>
          <w:rFonts w:cs="Arial"/>
        </w:rPr>
        <w:t xml:space="preserve"> devido a facilidade na manipulação dos dados </w:t>
      </w:r>
      <w:r w:rsidR="000C619D">
        <w:rPr>
          <w:rFonts w:cs="Arial"/>
        </w:rPr>
        <w:t xml:space="preserve">de um objeto </w:t>
      </w:r>
      <w:proofErr w:type="spellStart"/>
      <w:r w:rsidR="000C619D">
        <w:rPr>
          <w:rFonts w:cs="Arial"/>
        </w:rPr>
        <w:t>Json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13024C5D" w:rsidR="00AD16C3" w:rsidRPr="00375706" w:rsidRDefault="001577C5" w:rsidP="00BB5230">
      <w:pPr>
        <w:pStyle w:val="Heading3"/>
        <w:spacing w:line="360" w:lineRule="auto"/>
      </w:pPr>
      <w:bookmarkStart w:id="12" w:name="_Toc231646264"/>
      <w:r w:rsidRPr="00375706">
        <w:t>2.</w:t>
      </w:r>
      <w:r w:rsidR="00B06D22" w:rsidRPr="00375706">
        <w:t>1</w:t>
      </w:r>
      <w:r w:rsidR="00FD79B2" w:rsidRPr="00375706">
        <w:t>.</w:t>
      </w:r>
      <w:r w:rsidRPr="00375706">
        <w:t>2</w:t>
      </w:r>
      <w:r w:rsidR="00A26050" w:rsidRPr="00375706">
        <w:t xml:space="preserve"> </w:t>
      </w:r>
      <w:r w:rsidR="004532A4" w:rsidRPr="00375706">
        <w:t>I</w:t>
      </w:r>
      <w:r w:rsidR="009E7C22" w:rsidRPr="00375706">
        <w:t>OS</w:t>
      </w:r>
      <w:bookmarkEnd w:id="12"/>
    </w:p>
    <w:p w14:paraId="6E46FDF5" w14:textId="4FEBB9E8" w:rsidR="001577C5" w:rsidRPr="00375706" w:rsidRDefault="00A26050" w:rsidP="00BB5230">
      <w:pPr>
        <w:pStyle w:val="NormalIP"/>
        <w:rPr>
          <w:rFonts w:cs="Arial"/>
        </w:rPr>
      </w:pPr>
      <w:r w:rsidRPr="00375706">
        <w:rPr>
          <w:rFonts w:cs="Arial"/>
        </w:rPr>
        <w:t xml:space="preserve">O </w:t>
      </w:r>
      <w:proofErr w:type="spellStart"/>
      <w:r w:rsidR="00533844" w:rsidRPr="00375706">
        <w:rPr>
          <w:rFonts w:cs="Arial"/>
        </w:rPr>
        <w:t>iOS</w:t>
      </w:r>
      <w:proofErr w:type="spellEnd"/>
      <w:r w:rsidR="00976942">
        <w:rPr>
          <w:rFonts w:cs="Arial"/>
        </w:rPr>
        <w:t xml:space="preserve"> [2]</w:t>
      </w:r>
      <w:r w:rsidR="00533844" w:rsidRPr="00375706">
        <w:rPr>
          <w:rFonts w:cs="Arial"/>
        </w:rPr>
        <w:t xml:space="preserve"> é </w:t>
      </w:r>
      <w:r w:rsidR="003A3896" w:rsidRPr="00375706">
        <w:rPr>
          <w:rFonts w:cs="Arial"/>
        </w:rPr>
        <w:t>o</w:t>
      </w:r>
      <w:r w:rsidR="00533844" w:rsidRPr="00375706">
        <w:rPr>
          <w:rFonts w:cs="Arial"/>
        </w:rPr>
        <w:t xml:space="preserve"> sistema operacional móvel desenvolvido pela Apple</w:t>
      </w:r>
      <w:r w:rsidR="003A3896" w:rsidRPr="00375706">
        <w:rPr>
          <w:rFonts w:cs="Arial"/>
        </w:rPr>
        <w:t xml:space="preserve">. Ele foi desenvolvido originalmente para iPhone, mas acabou sendo usado também em iPod, </w:t>
      </w:r>
      <w:proofErr w:type="spellStart"/>
      <w:r w:rsidR="003A3896" w:rsidRPr="00375706">
        <w:rPr>
          <w:rFonts w:cs="Arial"/>
        </w:rPr>
        <w:t>iPad</w:t>
      </w:r>
      <w:proofErr w:type="spellEnd"/>
      <w:r w:rsidR="003A3896" w:rsidRPr="00375706">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Contém os serviços mais fundamentais, que todas as outras aplicações podem usar. Ela cuida, por exemplo, da conexão com a internet,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w:t>
      </w:r>
      <w:r w:rsidR="009F7934" w:rsidRPr="00375706">
        <w:rPr>
          <w:rFonts w:cs="Arial"/>
        </w:rPr>
        <w:lastRenderedPageBreak/>
        <w:t xml:space="preserve">captura dos toques na tela e envio de notificações por </w:t>
      </w:r>
      <w:proofErr w:type="spellStart"/>
      <w:r w:rsidR="009F7934" w:rsidRPr="00375706">
        <w:rPr>
          <w:rFonts w:cs="Arial"/>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797FED00" w:rsidR="00AC7F2B" w:rsidRPr="00375706" w:rsidRDefault="00AC7F2B" w:rsidP="00BB5230">
      <w:pPr>
        <w:pStyle w:val="Heading3"/>
        <w:spacing w:line="360" w:lineRule="auto"/>
      </w:pPr>
      <w:bookmarkStart w:id="13" w:name="_Toc231646265"/>
      <w:r w:rsidRPr="00375706">
        <w:t xml:space="preserve">2.1.3 </w:t>
      </w:r>
      <w:r w:rsidR="004532A4" w:rsidRPr="00375706">
        <w:t>OBJECTIVE</w:t>
      </w:r>
      <w:r w:rsidRPr="00375706">
        <w:t xml:space="preserve"> C</w:t>
      </w:r>
      <w:bookmarkEnd w:id="13"/>
      <w:r w:rsidRPr="00375706">
        <w:t xml:space="preserve"> </w:t>
      </w:r>
    </w:p>
    <w:p w14:paraId="348985FB" w14:textId="7F3CAEB8" w:rsidR="001577C5" w:rsidRPr="00375706" w:rsidRDefault="009F7934" w:rsidP="00BB5230">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BB5230">
      <w:pPr>
        <w:pStyle w:val="NormalIP"/>
        <w:rPr>
          <w:rFonts w:cs="Arial"/>
        </w:rPr>
      </w:pPr>
    </w:p>
    <w:p w14:paraId="7A81987C" w14:textId="7488F422" w:rsidR="008C3EE1" w:rsidRPr="00375706" w:rsidRDefault="00AC7F2B" w:rsidP="00BB5230">
      <w:pPr>
        <w:pStyle w:val="Heading3"/>
        <w:spacing w:line="360" w:lineRule="auto"/>
      </w:pPr>
      <w:bookmarkStart w:id="14" w:name="_Toc231646266"/>
      <w:r w:rsidRPr="00375706">
        <w:t>2.1.4</w:t>
      </w:r>
      <w:r w:rsidR="0035531A" w:rsidRPr="00375706">
        <w:t xml:space="preserve"> PYTHON</w:t>
      </w:r>
      <w:bookmarkEnd w:id="14"/>
    </w:p>
    <w:p w14:paraId="3E92AAD4" w14:textId="2181FA9F" w:rsidR="000A0551" w:rsidRPr="00375706" w:rsidRDefault="000A0551" w:rsidP="00BB5230">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BB5230">
      <w:pPr>
        <w:pStyle w:val="NormalIP"/>
        <w:ind w:firstLine="426"/>
        <w:rPr>
          <w:rFonts w:cs="Arial"/>
        </w:rPr>
      </w:pPr>
      <w:r w:rsidRPr="00375706">
        <w:rPr>
          <w:rFonts w:cs="Arial"/>
        </w:rPr>
        <w:t>Os pr</w:t>
      </w:r>
      <w:r w:rsidR="00976942">
        <w:rPr>
          <w:rFonts w:cs="Arial"/>
        </w:rPr>
        <w:t>incipais motivos da escolha do P</w:t>
      </w:r>
      <w:r w:rsidRPr="00375706">
        <w:rPr>
          <w:rFonts w:cs="Arial"/>
        </w:rPr>
        <w:t>ython como linguagem base para o desenvolvimento da plataforma web foram a facilidade e velocidade de se desenvolver um código na linguagem, além do conhecimento de vários frameworks de apoio para o desenvolvimento de uma aplica</w:t>
      </w:r>
      <w:r w:rsidR="00CC7B22" w:rsidRPr="00375706">
        <w:rPr>
          <w:rFonts w:cs="Arial"/>
        </w:rPr>
        <w:t xml:space="preserve">ção web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BB5230">
      <w:pPr>
        <w:pStyle w:val="NormalIP"/>
        <w:ind w:firstLine="0"/>
        <w:rPr>
          <w:rFonts w:cs="Arial"/>
        </w:rPr>
      </w:pPr>
    </w:p>
    <w:p w14:paraId="7D73919F" w14:textId="448B232F" w:rsidR="001577C5" w:rsidRPr="00375706" w:rsidRDefault="00AC7F2B" w:rsidP="00BB5230">
      <w:pPr>
        <w:pStyle w:val="Heading3"/>
        <w:spacing w:line="360" w:lineRule="auto"/>
      </w:pPr>
      <w:bookmarkStart w:id="15" w:name="_Toc231646267"/>
      <w:r w:rsidRPr="00375706">
        <w:t>2.1.5</w:t>
      </w:r>
      <w:r w:rsidR="004532A4" w:rsidRPr="00375706">
        <w:t xml:space="preserve"> DJANGO</w:t>
      </w:r>
      <w:bookmarkEnd w:id="15"/>
    </w:p>
    <w:p w14:paraId="0AEAD133" w14:textId="553132A8" w:rsidR="00607D2C" w:rsidRPr="00375706" w:rsidRDefault="001577C5" w:rsidP="00BB5230">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framework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o de aplicações web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framework é baseado no padrão MVC (</w:t>
      </w:r>
      <w:proofErr w:type="spellStart"/>
      <w:r w:rsidR="00294465" w:rsidRPr="00375706">
        <w:rPr>
          <w:rFonts w:cs="Arial"/>
        </w:rPr>
        <w:t>Model-View-Controller</w:t>
      </w:r>
      <w:proofErr w:type="spellEnd"/>
      <w:r w:rsidR="00294465" w:rsidRPr="00375706">
        <w:rPr>
          <w:rFonts w:cs="Arial"/>
        </w:rPr>
        <w:t>)</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 (</w:t>
      </w:r>
      <w:proofErr w:type="spellStart"/>
      <w:r w:rsidR="00507F7C" w:rsidRPr="00375706">
        <w:rPr>
          <w:rFonts w:cs="Arial"/>
        </w:rPr>
        <w:t>O</w:t>
      </w:r>
      <w:r w:rsidR="004A5187" w:rsidRPr="00375706">
        <w:rPr>
          <w:rFonts w:cs="Arial"/>
        </w:rPr>
        <w:t>bject-</w:t>
      </w:r>
      <w:r w:rsidR="00507F7C" w:rsidRPr="00375706">
        <w:rPr>
          <w:rFonts w:cs="Arial"/>
        </w:rPr>
        <w:t>Relational</w:t>
      </w:r>
      <w:proofErr w:type="spellEnd"/>
      <w:r w:rsidR="00507F7C" w:rsidRPr="00375706">
        <w:rPr>
          <w:rFonts w:cs="Arial"/>
        </w:rPr>
        <w:t xml:space="preserve"> </w:t>
      </w:r>
      <w:proofErr w:type="spellStart"/>
      <w:r w:rsidR="00507F7C" w:rsidRPr="00375706">
        <w:rPr>
          <w:rFonts w:cs="Arial"/>
        </w:rPr>
        <w:t>M</w:t>
      </w:r>
      <w:r w:rsidR="000748DD" w:rsidRPr="00375706">
        <w:rPr>
          <w:rFonts w:cs="Arial"/>
        </w:rPr>
        <w:t>ap</w:t>
      </w:r>
      <w:r w:rsidR="004A5187" w:rsidRPr="00375706">
        <w:rPr>
          <w:rFonts w:cs="Arial"/>
        </w:rPr>
        <w:t>ping</w:t>
      </w:r>
      <w:proofErr w:type="spellEnd"/>
      <w:r w:rsidR="004A5187" w:rsidRPr="00375706">
        <w:rPr>
          <w:rFonts w:cs="Arial"/>
        </w:rPr>
        <w:t xml:space="preserve">), uma linguagem de </w:t>
      </w:r>
      <w:proofErr w:type="spellStart"/>
      <w:r w:rsidR="004A5187" w:rsidRPr="00375706">
        <w:rPr>
          <w:rFonts w:cs="Arial"/>
        </w:rPr>
        <w:t>template</w:t>
      </w:r>
      <w:r w:rsidR="00E715B6" w:rsidRPr="00375706">
        <w:rPr>
          <w:rFonts w:cs="Arial"/>
        </w:rPr>
        <w:t>s</w:t>
      </w:r>
      <w:proofErr w:type="spellEnd"/>
      <w:r w:rsidR="004A5187" w:rsidRPr="00375706">
        <w:rPr>
          <w:rFonts w:cs="Arial"/>
        </w:rPr>
        <w:t xml:space="preserve"> extensa e amigável, um sistema de serialização de dados que possibilita a representação de XML e </w:t>
      </w:r>
      <w:proofErr w:type="spellStart"/>
      <w:r w:rsidR="000C619D">
        <w:rPr>
          <w:rFonts w:cs="Arial"/>
        </w:rPr>
        <w:t>Json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BB5230">
      <w:pPr>
        <w:pStyle w:val="NormalIP"/>
        <w:rPr>
          <w:rFonts w:cs="Arial"/>
        </w:rPr>
      </w:pPr>
      <w:r w:rsidRPr="00375706">
        <w:rPr>
          <w:rFonts w:cs="Arial"/>
        </w:rPr>
        <w:t xml:space="preserve"> </w:t>
      </w:r>
    </w:p>
    <w:p w14:paraId="135FE731" w14:textId="6EE64A00" w:rsidR="00095231" w:rsidRPr="00375706" w:rsidRDefault="004532A4" w:rsidP="00BB5230">
      <w:pPr>
        <w:pStyle w:val="Heading3"/>
        <w:spacing w:line="360" w:lineRule="auto"/>
      </w:pPr>
      <w:bookmarkStart w:id="16" w:name="_Toc231646268"/>
      <w:r w:rsidRPr="00375706">
        <w:t>2.1.6 MY</w:t>
      </w:r>
      <w:r w:rsidR="00095231" w:rsidRPr="00375706">
        <w:t>SQL</w:t>
      </w:r>
      <w:bookmarkEnd w:id="16"/>
    </w:p>
    <w:p w14:paraId="35A6C278" w14:textId="780FF8DE" w:rsidR="00AC7F2B" w:rsidRPr="00375706" w:rsidRDefault="00095231" w:rsidP="00BB5230">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open </w:t>
      </w:r>
      <w:proofErr w:type="spellStart"/>
      <w:r w:rsidR="00976942">
        <w:rPr>
          <w:rFonts w:cs="Arial"/>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w:t>
      </w:r>
      <w:r w:rsidR="00CC7B22" w:rsidRPr="00375706">
        <w:rPr>
          <w:rFonts w:cs="Arial"/>
        </w:rPr>
        <w:lastRenderedPageBreak/>
        <w:t xml:space="preserve">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52679619" w14:textId="77777777" w:rsidR="00095231" w:rsidRPr="00375706" w:rsidRDefault="00095231" w:rsidP="00BB5230">
      <w:pPr>
        <w:pStyle w:val="NormalIP"/>
        <w:ind w:firstLine="0"/>
        <w:rPr>
          <w:rFonts w:cs="Arial"/>
        </w:rPr>
      </w:pPr>
    </w:p>
    <w:p w14:paraId="035C4F68" w14:textId="5A34B2B3" w:rsidR="00AC7F2B" w:rsidRPr="00375706" w:rsidRDefault="00AE3803" w:rsidP="00BB5230">
      <w:pPr>
        <w:pStyle w:val="Heading3"/>
        <w:spacing w:line="360" w:lineRule="auto"/>
      </w:pPr>
      <w:bookmarkStart w:id="17" w:name="_Toc231646269"/>
      <w:r w:rsidRPr="00375706">
        <w:t>2.1.7</w:t>
      </w:r>
      <w:r w:rsidR="004532A4" w:rsidRPr="00375706">
        <w:t xml:space="preserve"> SOUTH</w:t>
      </w:r>
      <w:bookmarkEnd w:id="17"/>
    </w:p>
    <w:p w14:paraId="51FC6FB9" w14:textId="0F6D0370" w:rsidR="008F1C89" w:rsidRDefault="00976942" w:rsidP="00E8435C">
      <w:pPr>
        <w:pStyle w:val="NormalIP"/>
        <w:ind w:firstLine="426"/>
        <w:rPr>
          <w:rFonts w:cs="Arial"/>
        </w:rPr>
      </w:pPr>
      <w:r>
        <w:rPr>
          <w:rFonts w:cs="Arial"/>
        </w:rPr>
        <w:t>South [6] é</w:t>
      </w:r>
      <w:r w:rsidR="00676893" w:rsidRPr="00375706">
        <w:rPr>
          <w:rFonts w:cs="Arial"/>
        </w:rPr>
        <w:t xml:space="preserve"> uma biblioteca de migração de bases de dados para o 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E8435C">
      <w:pPr>
        <w:pStyle w:val="NormalIP"/>
        <w:ind w:firstLine="426"/>
        <w:rPr>
          <w:rFonts w:cs="Arial"/>
        </w:rPr>
      </w:pPr>
    </w:p>
    <w:p w14:paraId="1061C264" w14:textId="67C4FF3E" w:rsidR="008F1C89" w:rsidRPr="00EA3BD1" w:rsidRDefault="008F1C89" w:rsidP="008F1C89">
      <w:pPr>
        <w:pStyle w:val="Heading3"/>
        <w:spacing w:line="360" w:lineRule="auto"/>
      </w:pPr>
      <w:bookmarkStart w:id="18" w:name="_Toc231646270"/>
      <w:r w:rsidRPr="00EA3BD1">
        <w:t>2</w:t>
      </w:r>
      <w:r>
        <w:t>.1.8</w:t>
      </w:r>
      <w:r w:rsidRPr="00EA3BD1">
        <w:t xml:space="preserve"> ASI-HTTP-</w:t>
      </w:r>
      <w:proofErr w:type="spellStart"/>
      <w:r w:rsidRPr="00EA3BD1">
        <w:t>Request</w:t>
      </w:r>
      <w:bookmarkEnd w:id="18"/>
      <w:proofErr w:type="spellEnd"/>
    </w:p>
    <w:p w14:paraId="116B3918" w14:textId="77777777" w:rsidR="008F1C89" w:rsidRDefault="008F1C89" w:rsidP="00290A86">
      <w:pPr>
        <w:pStyle w:val="NormalIP"/>
      </w:pPr>
      <w:r w:rsidRPr="00EA3BD1">
        <w:t>Trata</w:t>
      </w:r>
      <w:r>
        <w:t>-se de uma biblioteca que visa facilitar a comunicação de aplicações para iPhone com servidores web através de requisições HTTP.</w:t>
      </w:r>
    </w:p>
    <w:p w14:paraId="5979FB20" w14:textId="77777777" w:rsidR="008F1C89" w:rsidRDefault="008F1C89" w:rsidP="008F1C89">
      <w:pPr>
        <w:ind w:firstLine="426"/>
        <w:rPr>
          <w:rFonts w:ascii="Arial" w:hAnsi="Arial" w:cs="Arial"/>
        </w:rPr>
      </w:pPr>
    </w:p>
    <w:p w14:paraId="37A3D750" w14:textId="0B80E796" w:rsidR="008F1C89" w:rsidRDefault="008F1C89" w:rsidP="008F1C89">
      <w:pPr>
        <w:pStyle w:val="Heading3"/>
        <w:spacing w:line="360" w:lineRule="auto"/>
      </w:pPr>
      <w:bookmarkStart w:id="19" w:name="_Toc231646271"/>
      <w:r w:rsidRPr="00EA3BD1">
        <w:t>2</w:t>
      </w:r>
      <w:r>
        <w:t>.1.9 SBJSON</w:t>
      </w:r>
      <w:bookmarkEnd w:id="19"/>
    </w:p>
    <w:p w14:paraId="2387E5FD" w14:textId="66F0853B" w:rsidR="008F1C89" w:rsidRDefault="008F1C89" w:rsidP="00290A86">
      <w:pPr>
        <w:pStyle w:val="NormalIP"/>
      </w:pPr>
      <w:r>
        <w:t xml:space="preserve">O SBJSON é uma API voltada para a </w:t>
      </w:r>
      <w:r w:rsidR="000C619D">
        <w:t xml:space="preserve">manipulação de objetos do tipo </w:t>
      </w:r>
      <w:proofErr w:type="spellStart"/>
      <w:r w:rsidR="000C619D">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0C619D">
        <w:t>J</w:t>
      </w:r>
      <w:r w:rsidR="003509BF">
        <w:t>son</w:t>
      </w:r>
      <w:proofErr w:type="spellEnd"/>
      <w:r w:rsidR="00E2668C">
        <w:t>, o que é fundamental</w:t>
      </w:r>
      <w:r w:rsidR="003509BF">
        <w:t xml:space="preserve"> para a comunicação dos dispositivos com o servidor web.</w:t>
      </w:r>
    </w:p>
    <w:p w14:paraId="2F8EF127" w14:textId="77777777" w:rsidR="008F1C89" w:rsidRDefault="008F1C89" w:rsidP="008F1C89">
      <w:pPr>
        <w:ind w:firstLine="426"/>
        <w:rPr>
          <w:rFonts w:ascii="Arial" w:hAnsi="Arial" w:cs="Arial"/>
        </w:rPr>
      </w:pPr>
    </w:p>
    <w:p w14:paraId="19C641A2" w14:textId="77777777" w:rsidR="008F1C89" w:rsidRPr="00EA3BD1" w:rsidRDefault="008F1C89" w:rsidP="008F1C89">
      <w:pPr>
        <w:ind w:firstLine="426"/>
        <w:rPr>
          <w:rFonts w:ascii="Arial" w:hAnsi="Arial" w:cs="Arial"/>
        </w:rPr>
      </w:pPr>
    </w:p>
    <w:p w14:paraId="65D09CDF" w14:textId="6B4114D8" w:rsidR="008F1C89" w:rsidRDefault="008F1C89" w:rsidP="008F1C89">
      <w:pPr>
        <w:pStyle w:val="Heading3"/>
        <w:spacing w:line="360" w:lineRule="auto"/>
      </w:pPr>
      <w:bookmarkStart w:id="20" w:name="_Toc231646272"/>
      <w:r w:rsidRPr="00EA3BD1">
        <w:t>2</w:t>
      </w:r>
      <w:r>
        <w:t>.1.10 GIT</w:t>
      </w:r>
      <w:bookmarkEnd w:id="20"/>
    </w:p>
    <w:p w14:paraId="5C56FE2C" w14:textId="4C9CECCD" w:rsidR="008F1C89" w:rsidRDefault="003509BF" w:rsidP="00290A86">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290A86">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lastRenderedPageBreak/>
        <w:t>mesclagem</w:t>
      </w:r>
      <w:proofErr w:type="spellEnd"/>
      <w:r w:rsidR="00EC7676">
        <w:t xml:space="preserve"> de tarefas.</w:t>
      </w:r>
    </w:p>
    <w:p w14:paraId="3B355F05" w14:textId="77777777" w:rsidR="00EC7676" w:rsidRDefault="00EC7676" w:rsidP="00290A86">
      <w:pPr>
        <w:pStyle w:val="NormalIP"/>
      </w:pPr>
    </w:p>
    <w:p w14:paraId="04C4AC73" w14:textId="082531E4" w:rsidR="00EC7676" w:rsidRDefault="00EC7676" w:rsidP="00EC7676">
      <w:pPr>
        <w:pStyle w:val="Heading3"/>
        <w:spacing w:line="360" w:lineRule="auto"/>
      </w:pPr>
      <w:r w:rsidRPr="00EA3BD1">
        <w:t>2</w:t>
      </w:r>
      <w:r>
        <w:t>.1.11 GITHUB</w:t>
      </w:r>
    </w:p>
    <w:p w14:paraId="4E7A0BB7" w14:textId="77777777" w:rsidR="00355540" w:rsidRDefault="00EC7676" w:rsidP="00EC7676">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web excelente, todos os documentos do projeto e o histórico de mudanças podem ser diretamente acessados pelo site. </w:t>
      </w:r>
    </w:p>
    <w:p w14:paraId="16C575B7" w14:textId="712BD312" w:rsidR="00EC7676" w:rsidRPr="00EC7676" w:rsidRDefault="00FC2FB4" w:rsidP="00290A86">
      <w:pPr>
        <w:pStyle w:val="NormalIP"/>
      </w:pPr>
      <w:r>
        <w:t xml:space="preserve">Além disso, o projeto fica guardado no servidor do </w:t>
      </w:r>
      <w:proofErr w:type="spellStart"/>
      <w:r>
        <w:t>GitHub</w:t>
      </w:r>
      <w:proofErr w:type="spellEnd"/>
      <w:r>
        <w:t xml:space="preserve"> e pode ser copiado para qualquer computador através do uso de API.</w:t>
      </w:r>
      <w:r w:rsidR="00355540">
        <w:t xml:space="preserve"> Existem planos pagos para projetos </w:t>
      </w:r>
      <w:proofErr w:type="spellStart"/>
      <w:r w:rsidR="00355540">
        <w:t>restridos</w:t>
      </w:r>
      <w:proofErr w:type="spellEnd"/>
      <w:r w:rsidR="00355540">
        <w:t xml:space="preserve">,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06D50829" w14:textId="77777777" w:rsidR="00AC7F2B" w:rsidRPr="00375706" w:rsidRDefault="00AC7F2B" w:rsidP="00BB5230">
      <w:pPr>
        <w:pStyle w:val="NormalIP"/>
        <w:ind w:firstLine="0"/>
        <w:rPr>
          <w:rFonts w:cs="Arial"/>
        </w:rPr>
      </w:pPr>
    </w:p>
    <w:p w14:paraId="6AF61665" w14:textId="77777777" w:rsidR="00095231" w:rsidRPr="00375706" w:rsidRDefault="00095231" w:rsidP="00BB5230">
      <w:pPr>
        <w:pStyle w:val="NormalIP"/>
        <w:ind w:firstLine="0"/>
        <w:rPr>
          <w:rFonts w:cs="Arial"/>
        </w:rPr>
      </w:pPr>
    </w:p>
    <w:p w14:paraId="47747782" w14:textId="744B3040" w:rsidR="00B91DE3" w:rsidRPr="00375706" w:rsidRDefault="00B91DE3" w:rsidP="00BB5230">
      <w:pPr>
        <w:pStyle w:val="Heading2"/>
        <w:spacing w:line="360" w:lineRule="auto"/>
      </w:pPr>
      <w:bookmarkStart w:id="21" w:name="_Toc231646273"/>
      <w:r w:rsidRPr="00375706">
        <w:t>2.2 ARQUITETURA</w:t>
      </w:r>
      <w:bookmarkEnd w:id="21"/>
    </w:p>
    <w:p w14:paraId="091F8E49" w14:textId="77777777" w:rsidR="00607D2C" w:rsidRPr="00375706" w:rsidRDefault="00607D2C" w:rsidP="00BB5230">
      <w:pPr>
        <w:spacing w:line="360" w:lineRule="auto"/>
        <w:rPr>
          <w:rFonts w:ascii="Arial" w:hAnsi="Arial" w:cs="Arial"/>
        </w:rPr>
      </w:pPr>
    </w:p>
    <w:p w14:paraId="3406F630" w14:textId="77777777" w:rsidR="00A14997" w:rsidRPr="00375706" w:rsidRDefault="00A14997" w:rsidP="00BB5230">
      <w:pPr>
        <w:pStyle w:val="NormalIP"/>
        <w:ind w:firstLine="426"/>
        <w:rPr>
          <w:rFonts w:cs="Arial"/>
        </w:rPr>
      </w:pPr>
      <w:r w:rsidRPr="00375706">
        <w:rPr>
          <w:rFonts w:cs="Arial"/>
        </w:rPr>
        <w:t xml:space="preserve">Para o desenvolvimento deste sistema foi considerada a utilização apenas da plataforma móvel porém esta escolha mostrou-se ineficiente devido a necessidade do </w:t>
      </w:r>
      <w:proofErr w:type="spellStart"/>
      <w:r w:rsidRPr="00375706">
        <w:rPr>
          <w:rFonts w:cs="Arial"/>
        </w:rPr>
        <w:t>token</w:t>
      </w:r>
      <w:proofErr w:type="spellEnd"/>
      <w:r w:rsidRPr="00375706">
        <w:rPr>
          <w:rFonts w:cs="Arial"/>
        </w:rPr>
        <w:t xml:space="preserve"> de autenticação do Rio </w:t>
      </w:r>
      <w:proofErr w:type="spellStart"/>
      <w:r w:rsidRPr="00375706">
        <w:rPr>
          <w:rFonts w:cs="Arial"/>
        </w:rPr>
        <w:t>DataMine</w:t>
      </w:r>
      <w:proofErr w:type="spellEnd"/>
      <w:r w:rsidRPr="00375706">
        <w:rPr>
          <w:rFonts w:cs="Arial"/>
        </w:rPr>
        <w:t xml:space="preserve"> para executar qualquer consulta. Se o software fosse desenvolvido utilizando esta arquitetura, seria necessário ter um identificador da API para cada dispositivo móvel que utilizasse o aplicativo. </w:t>
      </w:r>
    </w:p>
    <w:p w14:paraId="4A8AB8F4" w14:textId="68406FD5" w:rsidR="00A26050" w:rsidRPr="00375706" w:rsidRDefault="00A14997" w:rsidP="00BB5230">
      <w:pPr>
        <w:pStyle w:val="NormalIP"/>
        <w:ind w:firstLine="426"/>
        <w:rPr>
          <w:rFonts w:cs="Arial"/>
        </w:rPr>
      </w:pPr>
      <w:r w:rsidRPr="00375706">
        <w:rPr>
          <w:rFonts w:cs="Arial"/>
        </w:rPr>
        <w:t xml:space="preserve">Por este motivo verificou-se que seria mais eficiente centralizar estas consultas em um servidor web, que tem o trabalho de receber as requisições feitas por todos os </w:t>
      </w:r>
      <w:r w:rsidR="00960862" w:rsidRPr="00375706">
        <w:rPr>
          <w:rFonts w:cs="Arial"/>
        </w:rPr>
        <w:t xml:space="preserve">dispositivos,  e repassá-las ao servidor do Rio </w:t>
      </w:r>
      <w:proofErr w:type="spellStart"/>
      <w:r w:rsidR="00960862" w:rsidRPr="00375706">
        <w:rPr>
          <w:rFonts w:cs="Arial"/>
        </w:rPr>
        <w:t>DataMine</w:t>
      </w:r>
      <w:proofErr w:type="spellEnd"/>
      <w:r w:rsidR="00960862" w:rsidRPr="00375706">
        <w:rPr>
          <w:rFonts w:cs="Arial"/>
        </w:rPr>
        <w:t xml:space="preserve">. Isso </w:t>
      </w:r>
      <w:r w:rsidR="00E24648" w:rsidRPr="00375706">
        <w:rPr>
          <w:rFonts w:cs="Arial"/>
        </w:rPr>
        <w:t>faz com que um identificador único, utilizado pelo servidor, seja suficiente para satisfazer a todos os dispositivos.</w:t>
      </w:r>
    </w:p>
    <w:p w14:paraId="538AED22" w14:textId="77777777" w:rsidR="00EA501E" w:rsidRPr="00375706" w:rsidRDefault="00EA501E" w:rsidP="00BB5230">
      <w:pPr>
        <w:pStyle w:val="NormalIP"/>
        <w:ind w:firstLine="426"/>
        <w:rPr>
          <w:rFonts w:cs="Arial"/>
        </w:rPr>
      </w:pPr>
    </w:p>
    <w:p w14:paraId="041BC281" w14:textId="61CD37F8" w:rsidR="00641C3A" w:rsidRPr="00375706" w:rsidRDefault="00641C3A" w:rsidP="00BF43E0">
      <w:pPr>
        <w:pStyle w:val="NormalIP"/>
        <w:ind w:firstLine="426"/>
        <w:jc w:val="center"/>
        <w:rPr>
          <w:rFonts w:cs="Arial"/>
        </w:rPr>
      </w:pPr>
      <w:r w:rsidRPr="00375706">
        <w:rPr>
          <w:rFonts w:cs="Arial"/>
          <w:noProof/>
          <w:lang w:val="en-US" w:eastAsia="en-US"/>
        </w:rPr>
        <w:lastRenderedPageBreak/>
        <w:drawing>
          <wp:inline distT="0" distB="0" distL="0" distR="0" wp14:anchorId="49D78E36" wp14:editId="421B08E8">
            <wp:extent cx="5400040" cy="3047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47122"/>
                    </a:xfrm>
                    <a:prstGeom prst="rect">
                      <a:avLst/>
                    </a:prstGeom>
                    <a:noFill/>
                    <a:ln>
                      <a:noFill/>
                    </a:ln>
                  </pic:spPr>
                </pic:pic>
              </a:graphicData>
            </a:graphic>
          </wp:inline>
        </w:drawing>
      </w:r>
    </w:p>
    <w:p w14:paraId="0A4818A4" w14:textId="48B32A98" w:rsidR="00CC2782" w:rsidRPr="00375706" w:rsidRDefault="00CC2782" w:rsidP="00BB5230">
      <w:pPr>
        <w:pStyle w:val="NormalIP"/>
        <w:ind w:firstLine="426"/>
        <w:jc w:val="center"/>
        <w:rPr>
          <w:rFonts w:cs="Arial"/>
        </w:rPr>
      </w:pPr>
      <w:r w:rsidRPr="00375706">
        <w:rPr>
          <w:rFonts w:cs="Arial"/>
          <w:b/>
          <w:sz w:val="20"/>
          <w:szCs w:val="20"/>
          <w:shd w:val="clear" w:color="auto" w:fill="FFFFFF"/>
        </w:rPr>
        <w:t xml:space="preserve">FIG. 2.2.1 – </w:t>
      </w:r>
      <w:r w:rsidRPr="00375706">
        <w:rPr>
          <w:rFonts w:cs="Arial"/>
          <w:sz w:val="20"/>
          <w:szCs w:val="20"/>
          <w:shd w:val="clear" w:color="auto" w:fill="FFFFFF"/>
        </w:rPr>
        <w:t>Arquitetura do Sistema</w:t>
      </w:r>
    </w:p>
    <w:p w14:paraId="64333510" w14:textId="77777777" w:rsidR="00641C3A" w:rsidRPr="00375706" w:rsidRDefault="00641C3A" w:rsidP="00BB5230">
      <w:pPr>
        <w:pStyle w:val="NormalIP"/>
        <w:ind w:firstLine="426"/>
        <w:rPr>
          <w:rFonts w:cs="Arial"/>
        </w:rPr>
      </w:pPr>
    </w:p>
    <w:p w14:paraId="0B0F3DD6" w14:textId="186C7323" w:rsidR="00970632" w:rsidRPr="00375706" w:rsidRDefault="00970632" w:rsidP="00BB5230">
      <w:pPr>
        <w:pStyle w:val="NormalIP"/>
        <w:ind w:firstLine="426"/>
        <w:rPr>
          <w:rFonts w:cs="Arial"/>
        </w:rPr>
      </w:pPr>
      <w:r w:rsidRPr="00375706">
        <w:rPr>
          <w:rFonts w:cs="Arial"/>
        </w:rPr>
        <w:t xml:space="preserve">A escolha da utilização de um servidor web mostrou-se extremamente </w:t>
      </w:r>
      <w:r w:rsidR="00EA501E" w:rsidRPr="00375706">
        <w:rPr>
          <w:rFonts w:cs="Arial"/>
        </w:rPr>
        <w:t>oportuna</w:t>
      </w:r>
      <w:r w:rsidRPr="00375706">
        <w:rPr>
          <w:rFonts w:cs="Arial"/>
        </w:rPr>
        <w:t xml:space="preserve"> pois também  centraliza todas as informações sobre as pesquisas feitas pelos usuá</w:t>
      </w:r>
      <w:r w:rsidR="00D3788E" w:rsidRPr="00375706">
        <w:rPr>
          <w:rFonts w:cs="Arial"/>
        </w:rPr>
        <w:t>rios,</w:t>
      </w:r>
      <w:r w:rsidRPr="00375706">
        <w:rPr>
          <w:rFonts w:cs="Arial"/>
        </w:rPr>
        <w:t xml:space="preserve"> fornecendo dados extremamente essenciais para possíveis melhorias a serem feitas no aplicativo posteriormente.</w:t>
      </w:r>
    </w:p>
    <w:p w14:paraId="320D0631" w14:textId="77777777" w:rsidR="00FA5DF1" w:rsidRPr="00375706" w:rsidRDefault="00FA5DF1" w:rsidP="00BB5230">
      <w:pPr>
        <w:pStyle w:val="NormalIP"/>
        <w:ind w:firstLine="0"/>
        <w:rPr>
          <w:rFonts w:cs="Arial"/>
        </w:rPr>
      </w:pPr>
    </w:p>
    <w:p w14:paraId="38B34D22" w14:textId="77777777" w:rsidR="00FA5DF1" w:rsidRDefault="00FA5DF1" w:rsidP="00BB5230">
      <w:pPr>
        <w:pStyle w:val="NormalIP"/>
        <w:ind w:firstLine="0"/>
        <w:rPr>
          <w:rFonts w:cs="Arial"/>
        </w:rPr>
      </w:pPr>
    </w:p>
    <w:p w14:paraId="13EA1473" w14:textId="77777777" w:rsidR="000930C8" w:rsidRDefault="000930C8" w:rsidP="00BB5230">
      <w:pPr>
        <w:pStyle w:val="NormalIP"/>
        <w:ind w:firstLine="0"/>
        <w:rPr>
          <w:rFonts w:cs="Arial"/>
        </w:rPr>
      </w:pPr>
    </w:p>
    <w:p w14:paraId="161F320F" w14:textId="77777777" w:rsidR="000930C8" w:rsidRDefault="000930C8" w:rsidP="00BB5230">
      <w:pPr>
        <w:pStyle w:val="NormalIP"/>
        <w:ind w:firstLine="0"/>
        <w:rPr>
          <w:rFonts w:cs="Arial"/>
        </w:rPr>
      </w:pPr>
    </w:p>
    <w:p w14:paraId="32404F52" w14:textId="77777777" w:rsidR="000930C8" w:rsidRDefault="000930C8" w:rsidP="00BB5230">
      <w:pPr>
        <w:pStyle w:val="NormalIP"/>
        <w:ind w:firstLine="0"/>
        <w:rPr>
          <w:rFonts w:cs="Arial"/>
        </w:rPr>
      </w:pPr>
    </w:p>
    <w:p w14:paraId="1FA2635D" w14:textId="77777777" w:rsidR="00F93E3D" w:rsidRDefault="00F93E3D" w:rsidP="00BB5230">
      <w:pPr>
        <w:pStyle w:val="NormalIP"/>
        <w:ind w:firstLine="0"/>
        <w:rPr>
          <w:rFonts w:cs="Arial"/>
        </w:rPr>
      </w:pPr>
    </w:p>
    <w:p w14:paraId="682FCC36" w14:textId="77777777" w:rsidR="000930C8" w:rsidRPr="00375706" w:rsidRDefault="000930C8" w:rsidP="00BB5230">
      <w:pPr>
        <w:pStyle w:val="NormalIP"/>
        <w:ind w:firstLine="0"/>
        <w:rPr>
          <w:rFonts w:cs="Arial"/>
        </w:rPr>
      </w:pPr>
    </w:p>
    <w:p w14:paraId="72676F25" w14:textId="77777777" w:rsidR="0002751C" w:rsidRPr="00375706" w:rsidRDefault="0002751C" w:rsidP="00BB5230">
      <w:pPr>
        <w:pStyle w:val="Heading1"/>
        <w:spacing w:line="360" w:lineRule="auto"/>
        <w:jc w:val="left"/>
      </w:pPr>
      <w:bookmarkStart w:id="22" w:name="_Toc231646274"/>
      <w:r w:rsidRPr="00375706">
        <w:t>3</w:t>
      </w:r>
      <w:r w:rsidR="00D55ABD" w:rsidRPr="00375706">
        <w:t xml:space="preserve"> </w:t>
      </w:r>
      <w:r w:rsidRPr="00375706">
        <w:t>DOCUMENTAÇÃO</w:t>
      </w:r>
      <w:bookmarkEnd w:id="22"/>
    </w:p>
    <w:p w14:paraId="051FD4E8" w14:textId="77777777" w:rsidR="0002751C" w:rsidRPr="00375706" w:rsidRDefault="0002751C" w:rsidP="00BB5230">
      <w:pPr>
        <w:spacing w:line="360" w:lineRule="auto"/>
        <w:ind w:firstLine="425"/>
        <w:jc w:val="both"/>
        <w:rPr>
          <w:rFonts w:ascii="Arial" w:hAnsi="Arial" w:cs="Arial"/>
        </w:rPr>
      </w:pPr>
    </w:p>
    <w:p w14:paraId="31378280" w14:textId="3C2627CF" w:rsidR="0002751C" w:rsidRDefault="00607EEF" w:rsidP="00BB5230">
      <w:pPr>
        <w:pStyle w:val="NormalIP"/>
        <w:rPr>
          <w:rFonts w:cs="Arial"/>
        </w:rPr>
      </w:pPr>
      <w:r>
        <w:rPr>
          <w:rFonts w:cs="Arial"/>
        </w:rPr>
        <w:t>Neste capítulo serão</w:t>
      </w:r>
      <w:r w:rsidR="00DD0436">
        <w:rPr>
          <w:rFonts w:cs="Arial"/>
        </w:rPr>
        <w:t xml:space="preserve"> apresentadas detalhadamente todas</w:t>
      </w:r>
      <w:r>
        <w:rPr>
          <w:rFonts w:cs="Arial"/>
        </w:rPr>
        <w:t xml:space="preserve"> </w:t>
      </w:r>
      <w:r w:rsidR="004E25EE">
        <w:rPr>
          <w:rFonts w:cs="Arial"/>
        </w:rPr>
        <w:t>as funcionalidades do sistema.</w:t>
      </w:r>
    </w:p>
    <w:p w14:paraId="1F064210" w14:textId="77777777" w:rsidR="004E25EE" w:rsidRDefault="004E25EE" w:rsidP="004E25EE">
      <w:pPr>
        <w:pStyle w:val="NormalIP"/>
        <w:rPr>
          <w:rFonts w:cs="Arial"/>
        </w:rPr>
      </w:pPr>
      <w:r>
        <w:rPr>
          <w:rFonts w:cs="Arial"/>
        </w:rPr>
        <w:t xml:space="preserve">O projeto é composto de duas partes fundamentais: o código embarcado no </w:t>
      </w:r>
      <w:proofErr w:type="spellStart"/>
      <w:r w:rsidRPr="00240D46">
        <w:rPr>
          <w:rFonts w:cs="Arial"/>
          <w:i/>
        </w:rPr>
        <w:t>iphone</w:t>
      </w:r>
      <w:proofErr w:type="spellEnd"/>
      <w:r>
        <w:rPr>
          <w:rFonts w:cs="Arial"/>
        </w:rPr>
        <w:t xml:space="preserve"> de cada cliente, que é visto como um aplicativo de celular, e o servidor web usado para centralizar as requisições e armazenar o histórico. Dessa forma, a </w:t>
      </w:r>
      <w:r>
        <w:rPr>
          <w:rFonts w:cs="Arial"/>
        </w:rPr>
        <w:lastRenderedPageBreak/>
        <w:t xml:space="preserve">documentação abrangerá tanto o aplicativo de </w:t>
      </w:r>
      <w:proofErr w:type="spellStart"/>
      <w:r w:rsidRPr="00240D46">
        <w:rPr>
          <w:rFonts w:cs="Arial"/>
          <w:i/>
        </w:rPr>
        <w:t>iphone</w:t>
      </w:r>
      <w:proofErr w:type="spellEnd"/>
      <w:r>
        <w:rPr>
          <w:rFonts w:cs="Arial"/>
        </w:rPr>
        <w:t xml:space="preserve"> como o servidor web, descrevendo as funcionalidades envolvidas e a utilização de cada uma delas.</w:t>
      </w:r>
    </w:p>
    <w:p w14:paraId="4E212D1A" w14:textId="77777777" w:rsidR="004E25EE" w:rsidRPr="00375706" w:rsidRDefault="004E25EE" w:rsidP="004E25EE">
      <w:pPr>
        <w:pStyle w:val="NormalIP"/>
        <w:rPr>
          <w:rFonts w:cs="Arial"/>
        </w:rPr>
      </w:pPr>
    </w:p>
    <w:p w14:paraId="69CC1300" w14:textId="77777777" w:rsidR="004E25EE" w:rsidRDefault="004E25EE" w:rsidP="004E25EE">
      <w:pPr>
        <w:pStyle w:val="Heading2"/>
        <w:spacing w:line="360" w:lineRule="auto"/>
      </w:pPr>
      <w:bookmarkStart w:id="23" w:name="_Toc231646275"/>
      <w:r w:rsidRPr="00375706">
        <w:t xml:space="preserve">3.1 </w:t>
      </w:r>
      <w:r>
        <w:t>USUÁRIOS</w:t>
      </w:r>
      <w:bookmarkEnd w:id="23"/>
    </w:p>
    <w:p w14:paraId="5501D358" w14:textId="77777777" w:rsidR="004E25EE" w:rsidRDefault="004E25EE" w:rsidP="004E25EE">
      <w:pPr>
        <w:pStyle w:val="NormalIP"/>
        <w:ind w:firstLine="0"/>
        <w:rPr>
          <w:rFonts w:ascii="Nimbus Roman No9 L" w:eastAsia="DejaVu Sans" w:hAnsi="Nimbus Roman No9 L"/>
          <w:kern w:val="1"/>
        </w:rPr>
      </w:pPr>
    </w:p>
    <w:p w14:paraId="4215C9D6" w14:textId="77777777" w:rsidR="004E25EE" w:rsidRDefault="004E25EE" w:rsidP="004E25EE">
      <w:pPr>
        <w:pStyle w:val="NormalIP"/>
        <w:rPr>
          <w:rFonts w:cs="Arial"/>
        </w:rPr>
      </w:pPr>
      <w:r>
        <w:rPr>
          <w:rFonts w:cs="Arial"/>
        </w:rPr>
        <w:t>O projeto inclui a gerência de usuários, que é feita da seguinte maneira:</w:t>
      </w:r>
    </w:p>
    <w:p w14:paraId="58ECDBAD" w14:textId="77777777" w:rsidR="004E25EE" w:rsidRDefault="004E25EE" w:rsidP="004E25EE">
      <w:pPr>
        <w:pStyle w:val="NormalIP"/>
        <w:numPr>
          <w:ilvl w:val="0"/>
          <w:numId w:val="25"/>
        </w:numPr>
        <w:rPr>
          <w:rFonts w:cs="Arial"/>
        </w:rPr>
      </w:pPr>
      <w:r>
        <w:rPr>
          <w:rFonts w:cs="Arial"/>
        </w:rPr>
        <w:t>O cliente cria uma conta usando seu celular através da opção Registrar Usuário</w:t>
      </w:r>
    </w:p>
    <w:p w14:paraId="11B459E3" w14:textId="77777777" w:rsidR="004E25EE" w:rsidRDefault="004E25EE" w:rsidP="004E25EE">
      <w:pPr>
        <w:pStyle w:val="NormalIP"/>
        <w:numPr>
          <w:ilvl w:val="0"/>
          <w:numId w:val="25"/>
        </w:numPr>
        <w:rPr>
          <w:rFonts w:cs="Arial"/>
        </w:rPr>
      </w:pPr>
      <w:r>
        <w:rPr>
          <w:rFonts w:cs="Arial"/>
        </w:rPr>
        <w:t xml:space="preserve">O cliente faz </w:t>
      </w:r>
      <w:proofErr w:type="spellStart"/>
      <w:r w:rsidRPr="005D4D66">
        <w:rPr>
          <w:rFonts w:cs="Arial"/>
          <w:i/>
        </w:rPr>
        <w:t>login</w:t>
      </w:r>
      <w:proofErr w:type="spellEnd"/>
      <w:r>
        <w:rPr>
          <w:rFonts w:cs="Arial"/>
        </w:rPr>
        <w:t xml:space="preserve"> utilizando seu </w:t>
      </w:r>
      <w:proofErr w:type="spellStart"/>
      <w:r w:rsidRPr="005D4D66">
        <w:rPr>
          <w:rFonts w:cs="Arial"/>
          <w:i/>
        </w:rPr>
        <w:t>username</w:t>
      </w:r>
      <w:proofErr w:type="spellEnd"/>
      <w:r>
        <w:rPr>
          <w:rFonts w:cs="Arial"/>
          <w:i/>
        </w:rPr>
        <w:t xml:space="preserve"> </w:t>
      </w:r>
      <w:r>
        <w:rPr>
          <w:rFonts w:cs="Arial"/>
        </w:rPr>
        <w:t xml:space="preserve">e </w:t>
      </w:r>
      <w:proofErr w:type="spellStart"/>
      <w:r>
        <w:rPr>
          <w:rFonts w:cs="Arial"/>
          <w:i/>
        </w:rPr>
        <w:t>password</w:t>
      </w:r>
      <w:proofErr w:type="spellEnd"/>
      <w:r>
        <w:rPr>
          <w:rFonts w:cs="Arial"/>
        </w:rPr>
        <w:t>.</w:t>
      </w:r>
    </w:p>
    <w:p w14:paraId="4EE90B5E" w14:textId="77777777" w:rsidR="004E25EE" w:rsidRDefault="004E25EE" w:rsidP="004E25EE">
      <w:pPr>
        <w:pStyle w:val="NormalIP"/>
        <w:numPr>
          <w:ilvl w:val="0"/>
          <w:numId w:val="25"/>
        </w:numPr>
        <w:rPr>
          <w:rFonts w:cs="Arial"/>
        </w:rPr>
      </w:pPr>
      <w:r>
        <w:rPr>
          <w:rFonts w:cs="Arial"/>
        </w:rPr>
        <w:t>O cliente pode modificar seus dados através da opção Editar Dados.</w:t>
      </w:r>
    </w:p>
    <w:p w14:paraId="5D65EDF0" w14:textId="77777777" w:rsidR="004E25EE" w:rsidRDefault="004E25EE" w:rsidP="004E25EE">
      <w:pPr>
        <w:pStyle w:val="NormalIP"/>
        <w:rPr>
          <w:rFonts w:cs="Arial"/>
        </w:rPr>
      </w:pPr>
      <w:r>
        <w:rPr>
          <w:rFonts w:cs="Arial"/>
        </w:rPr>
        <w:t>A seguir serão abordadas detalhadamente cada uma dessas funcionalidades.</w:t>
      </w:r>
    </w:p>
    <w:p w14:paraId="2A65F365" w14:textId="77777777" w:rsidR="004E25EE" w:rsidRDefault="004E25EE" w:rsidP="004E25EE">
      <w:pPr>
        <w:pStyle w:val="NormalIP"/>
        <w:rPr>
          <w:rFonts w:cs="Arial"/>
        </w:rPr>
      </w:pPr>
    </w:p>
    <w:p w14:paraId="2437300D" w14:textId="77777777" w:rsidR="004E25EE" w:rsidRDefault="004E25EE" w:rsidP="004E25EE">
      <w:pPr>
        <w:pStyle w:val="Heading3"/>
        <w:spacing w:line="360" w:lineRule="auto"/>
      </w:pPr>
      <w:bookmarkStart w:id="24" w:name="_Toc231646276"/>
      <w:r>
        <w:t>3</w:t>
      </w:r>
      <w:r w:rsidRPr="00375706">
        <w:t xml:space="preserve">.1.1 </w:t>
      </w:r>
      <w:r>
        <w:t>REGISTRAR USUÁRIO</w:t>
      </w:r>
      <w:bookmarkEnd w:id="24"/>
    </w:p>
    <w:p w14:paraId="743B2BB3" w14:textId="77777777" w:rsidR="004E25EE" w:rsidRPr="00413C97" w:rsidRDefault="004E25EE" w:rsidP="004E25EE"/>
    <w:p w14:paraId="1D086F16" w14:textId="77777777" w:rsidR="004E25EE" w:rsidRDefault="004E25EE" w:rsidP="004E25EE">
      <w:pPr>
        <w:pStyle w:val="NormalIP"/>
      </w:pPr>
      <w:r w:rsidRPr="00413C97">
        <w:t>Quando o cliente obtém o aplicativo, essa é a única funcionalidade disponível.</w:t>
      </w:r>
      <w:r>
        <w:t xml:space="preserve"> </w:t>
      </w:r>
      <w:r w:rsidRPr="00413C97">
        <w:t xml:space="preserve">As informações necessárias são </w:t>
      </w:r>
      <w:proofErr w:type="spellStart"/>
      <w:r w:rsidRPr="00B33214">
        <w:rPr>
          <w:i/>
        </w:rPr>
        <w:t>username</w:t>
      </w:r>
      <w:proofErr w:type="spellEnd"/>
      <w:r w:rsidRPr="00413C97">
        <w:t xml:space="preserve">, </w:t>
      </w:r>
      <w:proofErr w:type="spellStart"/>
      <w:r w:rsidRPr="00413C97">
        <w:t>password</w:t>
      </w:r>
      <w:proofErr w:type="spellEnd"/>
      <w:r w:rsidRPr="00413C97">
        <w:t xml:space="preserve"> e </w:t>
      </w:r>
      <w:proofErr w:type="spellStart"/>
      <w:r w:rsidRPr="00413C97">
        <w:t>email</w:t>
      </w:r>
      <w:proofErr w:type="spellEnd"/>
      <w:r w:rsidRPr="00413C97">
        <w:t xml:space="preserve">, com um campo para a confirmação do </w:t>
      </w:r>
      <w:proofErr w:type="spellStart"/>
      <w:r w:rsidRPr="00413C97">
        <w:t>password</w:t>
      </w:r>
      <w:proofErr w:type="spellEnd"/>
      <w:r>
        <w:t xml:space="preserve">, conforme mostrado na imagem a seguir: </w:t>
      </w:r>
    </w:p>
    <w:p w14:paraId="679A589C" w14:textId="77777777" w:rsidR="004E25EE" w:rsidRDefault="004E25EE" w:rsidP="004E25EE">
      <w:pPr>
        <w:pStyle w:val="NormalIP"/>
      </w:pPr>
    </w:p>
    <w:p w14:paraId="27464CAA" w14:textId="77777777" w:rsidR="004E25EE" w:rsidRDefault="004E25EE" w:rsidP="004E25EE">
      <w:pPr>
        <w:pStyle w:val="NormalIP"/>
      </w:pPr>
    </w:p>
    <w:p w14:paraId="4EF7D020" w14:textId="77777777" w:rsidR="004E25EE" w:rsidRDefault="004E25EE" w:rsidP="004E25EE">
      <w:pPr>
        <w:pStyle w:val="NormalIP"/>
      </w:pPr>
    </w:p>
    <w:p w14:paraId="13F84893" w14:textId="77777777" w:rsidR="004E25EE" w:rsidRDefault="004E25EE" w:rsidP="004E25EE">
      <w:pPr>
        <w:pStyle w:val="NormalIP"/>
      </w:pPr>
    </w:p>
    <w:p w14:paraId="3704E6ED" w14:textId="35E73D8B" w:rsidR="004E25EE" w:rsidRDefault="004E25EE" w:rsidP="00BF43E0">
      <w:pPr>
        <w:pStyle w:val="NormalIP"/>
        <w:ind w:firstLine="0"/>
        <w:jc w:val="center"/>
      </w:pPr>
      <w:r>
        <w:rPr>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77777777" w:rsidR="004E25EE" w:rsidRDefault="004E25EE" w:rsidP="004E25EE">
      <w:pPr>
        <w:pStyle w:val="NormalIP"/>
      </w:pPr>
    </w:p>
    <w:p w14:paraId="11E422A2" w14:textId="77777777" w:rsidR="004E25EE" w:rsidRDefault="004E25EE" w:rsidP="004E25EE">
      <w:pPr>
        <w:pStyle w:val="NormalIP"/>
      </w:pPr>
      <w:r>
        <w:t xml:space="preserve">Assim que o botão </w:t>
      </w:r>
      <w:proofErr w:type="spellStart"/>
      <w:r w:rsidRPr="00413C97">
        <w:rPr>
          <w:i/>
        </w:rPr>
        <w:t>Register</w:t>
      </w:r>
      <w:proofErr w:type="spellEnd"/>
      <w:r>
        <w:rPr>
          <w:i/>
        </w:rPr>
        <w:t xml:space="preserve"> </w:t>
      </w:r>
      <w:r>
        <w:t xml:space="preserve">é pressionado, o </w:t>
      </w:r>
      <w:proofErr w:type="spellStart"/>
      <w:r>
        <w:t>iphone</w:t>
      </w:r>
      <w:proofErr w:type="spellEnd"/>
      <w:r>
        <w:t xml:space="preserve"> verifica apenas se todos os campos foram preenchidos e a confirmação do </w:t>
      </w:r>
      <w:proofErr w:type="spellStart"/>
      <w:r w:rsidRPr="001F51C7">
        <w:rPr>
          <w:i/>
        </w:rPr>
        <w:t>password</w:t>
      </w:r>
      <w:proofErr w:type="spellEnd"/>
      <w:r>
        <w:rPr>
          <w:i/>
        </w:rPr>
        <w:t xml:space="preserve"> </w:t>
      </w:r>
      <w:r>
        <w:t>está correta e envia uma requisição com os dados para o servidor web.</w:t>
      </w:r>
    </w:p>
    <w:p w14:paraId="78115CF1" w14:textId="77777777" w:rsidR="004E25EE" w:rsidRDefault="004E25EE" w:rsidP="004E25EE">
      <w:pPr>
        <w:pStyle w:val="NormalIP"/>
      </w:pPr>
      <w:r>
        <w:t xml:space="preserve">A requisição é validada se o campo </w:t>
      </w:r>
      <w:proofErr w:type="spellStart"/>
      <w:r>
        <w:t>username</w:t>
      </w:r>
      <w:proofErr w:type="spellEnd"/>
      <w:r>
        <w:t xml:space="preserve"> for diferente do de  todos os outros usuários anteriormente cadastrados. Nesse caso, um novo usuário será criado e armazenado no banco de dados. Com a resposta da requisição do servidor, o </w:t>
      </w:r>
      <w:proofErr w:type="spellStart"/>
      <w:r>
        <w:t>iphone</w:t>
      </w:r>
      <w:proofErr w:type="spellEnd"/>
      <w:r>
        <w:t xml:space="preserve"> notifica ao cliente de que o usuário foi criado, ou mostra os erros de validação que foram encontrados.</w:t>
      </w:r>
    </w:p>
    <w:p w14:paraId="4D277D51" w14:textId="77777777" w:rsidR="004E25EE" w:rsidRDefault="004E25EE" w:rsidP="004E25EE">
      <w:pPr>
        <w:pStyle w:val="Heading3"/>
        <w:spacing w:line="360" w:lineRule="auto"/>
      </w:pPr>
      <w:bookmarkStart w:id="25" w:name="_Toc231646277"/>
      <w:r>
        <w:t>3.1.2</w:t>
      </w:r>
      <w:r w:rsidRPr="00375706">
        <w:t xml:space="preserve"> </w:t>
      </w:r>
      <w:r>
        <w:t>LOGIN</w:t>
      </w:r>
      <w:bookmarkEnd w:id="25"/>
    </w:p>
    <w:p w14:paraId="7EFF5853" w14:textId="77777777" w:rsidR="004E25EE" w:rsidRPr="00793452" w:rsidRDefault="004E25EE" w:rsidP="004E25EE">
      <w:pPr>
        <w:pStyle w:val="NormalIP"/>
      </w:pPr>
      <w:r>
        <w:t xml:space="preserve">O </w:t>
      </w:r>
      <w:proofErr w:type="spellStart"/>
      <w:r w:rsidRPr="00793452">
        <w:rPr>
          <w:i/>
        </w:rPr>
        <w:t>login</w:t>
      </w:r>
      <w:proofErr w:type="spellEnd"/>
      <w:r>
        <w:t xml:space="preserve"> é a porta de entrada para o aplicativo e a sua execução pelo cliente permite que todas as outras funcionalidades sejam liberadas. A seguir, uma imagem com a tela de </w:t>
      </w:r>
      <w:proofErr w:type="spellStart"/>
      <w:r w:rsidRPr="00793452">
        <w:rPr>
          <w:i/>
        </w:rPr>
        <w:t>login</w:t>
      </w:r>
      <w:proofErr w:type="spellEnd"/>
      <w:r>
        <w:t xml:space="preserve"> no </w:t>
      </w:r>
      <w:proofErr w:type="spellStart"/>
      <w:r w:rsidRPr="00793452">
        <w:rPr>
          <w:i/>
        </w:rPr>
        <w:t>iphone</w:t>
      </w:r>
      <w:proofErr w:type="spellEnd"/>
      <w:r>
        <w:t>:</w:t>
      </w:r>
    </w:p>
    <w:p w14:paraId="24EC686E" w14:textId="77777777" w:rsidR="004E25EE" w:rsidRDefault="004E25EE" w:rsidP="004E25EE">
      <w:pPr>
        <w:pStyle w:val="NormalIP"/>
      </w:pPr>
    </w:p>
    <w:p w14:paraId="1C6F1C9B" w14:textId="77777777" w:rsidR="004E25EE" w:rsidRDefault="004E25EE" w:rsidP="004E25EE">
      <w:pPr>
        <w:pStyle w:val="NormalIP"/>
      </w:pPr>
    </w:p>
    <w:p w14:paraId="6DA91536" w14:textId="5760C15F" w:rsidR="004E25EE" w:rsidRPr="001F51C7" w:rsidRDefault="004E25EE" w:rsidP="00BF43E0">
      <w:pPr>
        <w:pStyle w:val="NormalIP"/>
        <w:jc w:val="center"/>
      </w:pPr>
      <w:r>
        <w:rPr>
          <w:noProof/>
          <w:lang w:val="en-US" w:eastAsia="en-US"/>
        </w:rPr>
        <w:lastRenderedPageBreak/>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77777777" w:rsidR="004E25EE" w:rsidRDefault="004E25EE" w:rsidP="004E25EE">
      <w:pPr>
        <w:pStyle w:val="NormalIP"/>
      </w:pPr>
    </w:p>
    <w:p w14:paraId="2AD2F570" w14:textId="77777777" w:rsidR="004E25EE" w:rsidRDefault="004E25EE" w:rsidP="004E25EE">
      <w:pPr>
        <w:pStyle w:val="NormalIP"/>
      </w:pPr>
    </w:p>
    <w:p w14:paraId="7A1E8806" w14:textId="77777777" w:rsidR="004E25EE" w:rsidRDefault="004E25EE" w:rsidP="004E25EE">
      <w:pPr>
        <w:pStyle w:val="NormalIP"/>
      </w:pPr>
      <w:r>
        <w:t xml:space="preserve">Assim que o botão </w:t>
      </w:r>
      <w:proofErr w:type="spellStart"/>
      <w:r>
        <w:t>Login</w:t>
      </w:r>
      <w:proofErr w:type="spellEnd"/>
      <w: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E25EE">
      <w:pPr>
        <w:pStyle w:val="NormalIP"/>
      </w:pPr>
      <w: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6464CF12" w14:textId="77777777" w:rsidR="004E25EE" w:rsidRDefault="004E25EE" w:rsidP="004E25EE">
      <w:pPr>
        <w:pStyle w:val="Heading3"/>
        <w:spacing w:line="360" w:lineRule="auto"/>
      </w:pPr>
      <w:bookmarkStart w:id="26" w:name="_Toc231646278"/>
      <w:r>
        <w:t>3.1.3</w:t>
      </w:r>
      <w:r w:rsidRPr="00375706">
        <w:t xml:space="preserve"> </w:t>
      </w:r>
      <w:r>
        <w:t>LOGOUT</w:t>
      </w:r>
      <w:bookmarkEnd w:id="26"/>
    </w:p>
    <w:p w14:paraId="0A68CAB3" w14:textId="59C7489B" w:rsidR="004E25EE" w:rsidRDefault="004E25EE" w:rsidP="004E25EE">
      <w:pPr>
        <w:pStyle w:val="NormalIP"/>
      </w:pPr>
      <w:r>
        <w:t xml:space="preserve">Quando o cliente quiser desconectar seu usuário do sistema ele pode utilizar a funcionalidade de </w:t>
      </w:r>
      <w:proofErr w:type="spellStart"/>
      <w:r>
        <w:t>Logout</w:t>
      </w:r>
      <w:proofErr w:type="spellEnd"/>
      <w:r>
        <w:t xml:space="preserve">. Diretamente no menu inicial, ele aperta o botão </w:t>
      </w:r>
      <w:proofErr w:type="spellStart"/>
      <w:r>
        <w:t>Logout</w:t>
      </w:r>
      <w:proofErr w:type="spellEnd"/>
      <w:r>
        <w:t xml:space="preserve">, que funciona sem o auxílio do servidor. Assim que o botão é pressionado, o </w:t>
      </w:r>
      <w:proofErr w:type="spellStart"/>
      <w:r>
        <w:t>iphone</w:t>
      </w:r>
      <w:proofErr w:type="spellEnd"/>
      <w:r>
        <w:t xml:space="preserve"> libera o identificador de usuário que estava armazenado e retorna para a tela de </w:t>
      </w:r>
      <w:proofErr w:type="spellStart"/>
      <w:r>
        <w:lastRenderedPageBreak/>
        <w:t>Login</w:t>
      </w:r>
      <w:proofErr w:type="spellEnd"/>
      <w:r>
        <w:t>.</w:t>
      </w:r>
    </w:p>
    <w:p w14:paraId="7134D8C4" w14:textId="77777777" w:rsidR="004E25EE" w:rsidRDefault="004E25EE" w:rsidP="004E25EE">
      <w:pPr>
        <w:pStyle w:val="Heading3"/>
        <w:spacing w:line="360" w:lineRule="auto"/>
      </w:pPr>
      <w:bookmarkStart w:id="27" w:name="_Toc231646279"/>
      <w:r>
        <w:t>3.1.4</w:t>
      </w:r>
      <w:r w:rsidRPr="00375706">
        <w:t xml:space="preserve"> </w:t>
      </w:r>
      <w:r>
        <w:t>EDITAR DADOS</w:t>
      </w:r>
      <w:bookmarkEnd w:id="27"/>
    </w:p>
    <w:p w14:paraId="136CC9B2" w14:textId="77777777" w:rsidR="004E25EE" w:rsidRPr="00A05909" w:rsidRDefault="004E25EE" w:rsidP="004E25EE">
      <w:pPr>
        <w:pStyle w:val="NormalIP"/>
      </w:pPr>
      <w:r>
        <w:t xml:space="preserve">Caso tenha o interesse de mudar alguma informação relacionada ao seu usuário, o cliente pode usar a funcionalidade </w:t>
      </w:r>
      <w:proofErr w:type="spellStart"/>
      <w:r>
        <w:t>Edit</w:t>
      </w:r>
      <w:proofErr w:type="spellEnd"/>
      <w:r>
        <w:t xml:space="preserve"> Profile, cuja tela está representada na imagem a seguir:</w:t>
      </w:r>
    </w:p>
    <w:p w14:paraId="4F827A1E" w14:textId="77777777" w:rsidR="004E25EE" w:rsidRDefault="004E25EE" w:rsidP="004E25EE">
      <w:pPr>
        <w:pStyle w:val="NormalIP"/>
      </w:pPr>
    </w:p>
    <w:p w14:paraId="5B93C38A" w14:textId="68D891DD" w:rsidR="004E25EE" w:rsidRDefault="004E25EE" w:rsidP="00BF43E0">
      <w:pPr>
        <w:pStyle w:val="NormalIP"/>
        <w:jc w:val="center"/>
      </w:pPr>
      <w:r>
        <w:rPr>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5">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77777777" w:rsidR="004E25EE" w:rsidRDefault="004E25EE" w:rsidP="004E25EE">
      <w:pPr>
        <w:pStyle w:val="NormalIP"/>
      </w:pPr>
    </w:p>
    <w:p w14:paraId="6AE10E13" w14:textId="77777777" w:rsidR="004E25EE" w:rsidRDefault="004E25EE" w:rsidP="004E25EE">
      <w:pPr>
        <w:pStyle w:val="NormalIP"/>
      </w:pPr>
      <w:r>
        <w:t xml:space="preserve">O cliente preenche os campos, o </w:t>
      </w:r>
      <w:proofErr w:type="spellStart"/>
      <w:r>
        <w:t>iphone</w:t>
      </w:r>
      <w:proofErr w:type="spellEnd"/>
      <w:r>
        <w:t xml:space="preserve"> verifica se todos eles estão preenchidos e se a confirmação da senha nova está correta e envia a requisição ao servidor, acrescentando a informação do identificador do usuário, que passa a ficar disponível em todas as telas após a realização do </w:t>
      </w:r>
      <w:proofErr w:type="spellStart"/>
      <w:r>
        <w:t>Login</w:t>
      </w:r>
      <w:proofErr w:type="spellEnd"/>
      <w:r>
        <w:t xml:space="preserve">. </w:t>
      </w:r>
    </w:p>
    <w:p w14:paraId="1CBAC576" w14:textId="14CE050D" w:rsidR="009A271F" w:rsidRDefault="004E25EE" w:rsidP="001E2B9B">
      <w:pPr>
        <w:pStyle w:val="NormalIP"/>
      </w:pPr>
      <w:r>
        <w:t>O servidor, por sua vez, verifica se a senha antiga está correta e então atualiza as informações do usuário, retornando uma mensagem de sucesso para o celular.</w:t>
      </w:r>
    </w:p>
    <w:p w14:paraId="0FD3D8EE" w14:textId="19DCBB1D" w:rsidR="009A271F" w:rsidRDefault="009A271F" w:rsidP="009A271F">
      <w:pPr>
        <w:pStyle w:val="Heading2"/>
        <w:spacing w:line="360" w:lineRule="auto"/>
      </w:pPr>
      <w:bookmarkStart w:id="28" w:name="_Toc231646280"/>
      <w:r>
        <w:lastRenderedPageBreak/>
        <w:t>3.2</w:t>
      </w:r>
      <w:r w:rsidRPr="00375706">
        <w:t xml:space="preserve"> </w:t>
      </w:r>
      <w:r>
        <w:t>PESQUISAS</w:t>
      </w:r>
      <w:bookmarkEnd w:id="28"/>
    </w:p>
    <w:p w14:paraId="38968D7C" w14:textId="77777777" w:rsidR="005257EC" w:rsidRDefault="005257EC" w:rsidP="005257EC"/>
    <w:p w14:paraId="686393D0" w14:textId="26D04C85" w:rsidR="005257EC" w:rsidRDefault="005257EC" w:rsidP="00594D02">
      <w:pPr>
        <w:pStyle w:val="NormalIP"/>
      </w:pPr>
      <w:r w:rsidRPr="005257EC">
        <w:t>Esta é a princ</w:t>
      </w:r>
      <w:r>
        <w:t xml:space="preserve">ipal funcionalidade do aplicativo e </w:t>
      </w:r>
      <w:r w:rsidR="00595B27">
        <w:t xml:space="preserve">pode ser acessada através do botão </w:t>
      </w:r>
      <w:proofErr w:type="spellStart"/>
      <w:r w:rsidR="00595B27" w:rsidRPr="00595B27">
        <w:t>Search</w:t>
      </w:r>
      <w:proofErr w:type="spellEnd"/>
      <w:r w:rsidR="00595B27">
        <w:t xml:space="preserve"> localizado no menu inicial do sistema</w:t>
      </w:r>
      <w:r>
        <w:t>. Através desta ferramenta o usuário consegue informações sobre serviços e locais na cidade</w:t>
      </w:r>
      <w:r w:rsidR="00E82DD5">
        <w:t xml:space="preserve"> além de um mapa plotando o local de interesse e a posição do usuário</w:t>
      </w:r>
      <w:r>
        <w:t xml:space="preserve">. Os pontos de interesse </w:t>
      </w:r>
      <w:r w:rsidR="00594D02">
        <w:t>são</w:t>
      </w:r>
      <w:r>
        <w:t xml:space="preserve"> divididos em quatro grupos:</w:t>
      </w:r>
    </w:p>
    <w:p w14:paraId="06376581" w14:textId="5328ADEA" w:rsidR="005257EC" w:rsidRPr="005257EC" w:rsidRDefault="005257EC" w:rsidP="00B77CF2">
      <w:pPr>
        <w:pStyle w:val="ListParagraph"/>
        <w:numPr>
          <w:ilvl w:val="0"/>
          <w:numId w:val="26"/>
        </w:numPr>
        <w:spacing w:line="360" w:lineRule="auto"/>
        <w:jc w:val="both"/>
        <w:rPr>
          <w:rFonts w:ascii="Arial" w:hAnsi="Arial" w:cs="Arial"/>
        </w:rPr>
      </w:pPr>
      <w:r w:rsidRPr="005257EC">
        <w:rPr>
          <w:rFonts w:ascii="Arial" w:hAnsi="Arial" w:cs="Arial"/>
        </w:rPr>
        <w:t>Utilidade Pública: Neste grupo o usuário consegue acessar informações sobre hospitais, deleg</w:t>
      </w:r>
      <w:r>
        <w:rPr>
          <w:rFonts w:ascii="Arial" w:hAnsi="Arial" w:cs="Arial"/>
        </w:rPr>
        <w:t>acias e corpos de bombeiros.</w:t>
      </w:r>
    </w:p>
    <w:p w14:paraId="10A1AD74" w14:textId="02FD210E" w:rsidR="005257EC" w:rsidRDefault="005257EC" w:rsidP="00B77CF2">
      <w:pPr>
        <w:pStyle w:val="ListParagraph"/>
        <w:numPr>
          <w:ilvl w:val="0"/>
          <w:numId w:val="26"/>
        </w:numPr>
        <w:spacing w:line="360" w:lineRule="auto"/>
        <w:jc w:val="both"/>
        <w:rPr>
          <w:rFonts w:ascii="Arial" w:hAnsi="Arial" w:cs="Arial"/>
        </w:rPr>
      </w:pPr>
      <w:r>
        <w:rPr>
          <w:rFonts w:ascii="Arial" w:hAnsi="Arial" w:cs="Arial"/>
        </w:rPr>
        <w:t>Restaurantes: Este grupo fornece ao usuário informações sobre restaurantes na cidade.</w:t>
      </w:r>
    </w:p>
    <w:p w14:paraId="5AA4D621" w14:textId="6C78CC67" w:rsidR="005257EC" w:rsidRDefault="005257EC" w:rsidP="00B77CF2">
      <w:pPr>
        <w:pStyle w:val="ListParagraph"/>
        <w:numPr>
          <w:ilvl w:val="0"/>
          <w:numId w:val="26"/>
        </w:numPr>
        <w:spacing w:line="360" w:lineRule="auto"/>
        <w:jc w:val="both"/>
        <w:rPr>
          <w:rFonts w:ascii="Arial" w:hAnsi="Arial" w:cs="Arial"/>
        </w:rPr>
      </w:pPr>
      <w:r>
        <w:rPr>
          <w:rFonts w:ascii="Arial" w:hAnsi="Arial" w:cs="Arial"/>
        </w:rPr>
        <w:t>Esportes: O usuário tem acesso a informações sobre complexos esportivos localizados na cidade.</w:t>
      </w:r>
    </w:p>
    <w:p w14:paraId="3ECD7E73" w14:textId="12AAA98C" w:rsidR="005257EC" w:rsidRDefault="005257EC" w:rsidP="00B77CF2">
      <w:pPr>
        <w:pStyle w:val="ListParagraph"/>
        <w:numPr>
          <w:ilvl w:val="0"/>
          <w:numId w:val="26"/>
        </w:numPr>
        <w:spacing w:line="360" w:lineRule="auto"/>
        <w:jc w:val="both"/>
        <w:rPr>
          <w:rFonts w:ascii="Arial" w:hAnsi="Arial" w:cs="Arial"/>
        </w:rPr>
      </w:pPr>
      <w:r>
        <w:rPr>
          <w:rFonts w:ascii="Arial" w:hAnsi="Arial" w:cs="Arial"/>
        </w:rPr>
        <w:t xml:space="preserve">Cultura: </w:t>
      </w:r>
      <w:r w:rsidR="00E82DD5">
        <w:rPr>
          <w:rFonts w:ascii="Arial" w:hAnsi="Arial" w:cs="Arial"/>
        </w:rPr>
        <w:t>São fornecidas informações sobre eventos culturais realizados na cidade.</w:t>
      </w:r>
    </w:p>
    <w:p w14:paraId="383716DC" w14:textId="4F636EC1" w:rsidR="00E82DD5" w:rsidRDefault="00E82DD5" w:rsidP="00B77CF2">
      <w:pPr>
        <w:spacing w:line="360" w:lineRule="auto"/>
        <w:jc w:val="both"/>
        <w:rPr>
          <w:rFonts w:ascii="Arial" w:hAnsi="Arial" w:cs="Arial"/>
        </w:rPr>
      </w:pPr>
      <w:r>
        <w:rPr>
          <w:rFonts w:ascii="Arial" w:hAnsi="Arial" w:cs="Arial"/>
        </w:rPr>
        <w:t>A seguir serão abordad</w:t>
      </w:r>
      <w:r w:rsidR="00594D02">
        <w:rPr>
          <w:rFonts w:ascii="Arial" w:hAnsi="Arial" w:cs="Arial"/>
        </w:rPr>
        <w:t>o</w:t>
      </w:r>
      <w:r>
        <w:rPr>
          <w:rFonts w:ascii="Arial" w:hAnsi="Arial" w:cs="Arial"/>
        </w:rPr>
        <w:t>s cada um</w:t>
      </w:r>
      <w:r w:rsidR="00594D02">
        <w:rPr>
          <w:rFonts w:ascii="Arial" w:hAnsi="Arial" w:cs="Arial"/>
        </w:rPr>
        <w:t xml:space="preserve"> deste</w:t>
      </w:r>
      <w:r>
        <w:rPr>
          <w:rFonts w:ascii="Arial" w:hAnsi="Arial" w:cs="Arial"/>
        </w:rPr>
        <w:t xml:space="preserve">s </w:t>
      </w:r>
      <w:r w:rsidR="00594D02">
        <w:rPr>
          <w:rFonts w:ascii="Arial" w:hAnsi="Arial" w:cs="Arial"/>
        </w:rPr>
        <w:t>pontos de interesses</w:t>
      </w:r>
      <w:r>
        <w:rPr>
          <w:rFonts w:ascii="Arial" w:hAnsi="Arial" w:cs="Arial"/>
        </w:rPr>
        <w:t>.</w:t>
      </w:r>
    </w:p>
    <w:p w14:paraId="3522CB69" w14:textId="77777777" w:rsidR="00595B27" w:rsidRPr="00E82DD5" w:rsidRDefault="00595B27" w:rsidP="00B77CF2">
      <w:pPr>
        <w:spacing w:line="360" w:lineRule="auto"/>
        <w:jc w:val="both"/>
        <w:rPr>
          <w:rFonts w:ascii="Arial" w:hAnsi="Arial" w:cs="Arial"/>
        </w:rPr>
      </w:pPr>
    </w:p>
    <w:p w14:paraId="6931D5AF" w14:textId="77777777" w:rsidR="009A271F" w:rsidRDefault="009A271F" w:rsidP="004E25EE">
      <w:pPr>
        <w:pStyle w:val="NormalIP"/>
        <w:rPr>
          <w:rFonts w:cs="Arial"/>
        </w:rPr>
      </w:pPr>
    </w:p>
    <w:p w14:paraId="138F4FCB" w14:textId="7FB1AAC2" w:rsidR="00595B27" w:rsidRPr="00595B27" w:rsidRDefault="00595B27" w:rsidP="00595B27">
      <w:pPr>
        <w:pStyle w:val="Heading2"/>
        <w:spacing w:line="360" w:lineRule="auto"/>
      </w:pPr>
      <w:bookmarkStart w:id="29" w:name="_Toc231646281"/>
      <w:r>
        <w:t>3.2.1</w:t>
      </w:r>
      <w:r w:rsidRPr="00375706">
        <w:t xml:space="preserve"> </w:t>
      </w:r>
      <w:r>
        <w:t>UTILIDADE PÚBLICA</w:t>
      </w:r>
      <w:bookmarkEnd w:id="29"/>
    </w:p>
    <w:p w14:paraId="0D1FF909" w14:textId="19F24642" w:rsidR="00595B27" w:rsidRDefault="00595B27" w:rsidP="004E25EE">
      <w:pPr>
        <w:pStyle w:val="NormalIP"/>
        <w:rPr>
          <w:rFonts w:cs="Arial"/>
        </w:rPr>
      </w:pPr>
      <w:r>
        <w:rPr>
          <w:rFonts w:cs="Arial"/>
        </w:rPr>
        <w:t xml:space="preserve">Caso o usuário necessite da ajuda de algum serviço de utilidade pública, o mesmo deve selecionar a opção </w:t>
      </w:r>
      <w:proofErr w:type="spellStart"/>
      <w:r>
        <w:rPr>
          <w:rFonts w:cs="Arial"/>
          <w:i/>
        </w:rPr>
        <w:t>Utilities</w:t>
      </w:r>
      <w:proofErr w:type="spellEnd"/>
      <w:r>
        <w:rPr>
          <w:rFonts w:cs="Arial"/>
          <w:i/>
        </w:rPr>
        <w:t xml:space="preserve"> </w:t>
      </w:r>
      <w:r>
        <w:rPr>
          <w:rFonts w:cs="Arial"/>
        </w:rPr>
        <w:t xml:space="preserve">no menu de pesquisas. </w:t>
      </w:r>
      <w:r w:rsidR="00594D02">
        <w:rPr>
          <w:rFonts w:cs="Arial"/>
        </w:rPr>
        <w:t xml:space="preserve">O </w:t>
      </w:r>
      <w:r>
        <w:rPr>
          <w:rFonts w:cs="Arial"/>
        </w:rPr>
        <w:t xml:space="preserve">formulário onde deve ser preenchido o nome do bairro em que se deseja realizar a </w:t>
      </w:r>
      <w:r w:rsidR="00594D02">
        <w:rPr>
          <w:rFonts w:cs="Arial"/>
        </w:rPr>
        <w:t>busca está representado na imagem a seguir:</w:t>
      </w:r>
    </w:p>
    <w:p w14:paraId="20473DAB" w14:textId="77777777" w:rsidR="00594D02" w:rsidRDefault="00594D02" w:rsidP="004E25EE">
      <w:pPr>
        <w:pStyle w:val="NormalIP"/>
        <w:rPr>
          <w:rFonts w:cs="Arial"/>
        </w:rPr>
      </w:pPr>
    </w:p>
    <w:p w14:paraId="681586DC" w14:textId="42B9B16E" w:rsidR="00594D02" w:rsidRDefault="00594D02" w:rsidP="00BF43E0">
      <w:pPr>
        <w:pStyle w:val="NormalIP"/>
        <w:jc w:val="center"/>
        <w:rPr>
          <w:rFonts w:cs="Arial"/>
        </w:rPr>
      </w:pPr>
      <w:r>
        <w:rPr>
          <w:rFonts w:cs="Arial"/>
          <w:noProof/>
          <w:lang w:val="en-US" w:eastAsia="en-US"/>
        </w:rPr>
        <w:lastRenderedPageBreak/>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6">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77777777" w:rsidR="00594D02" w:rsidRDefault="00594D02" w:rsidP="004E25EE">
      <w:pPr>
        <w:pStyle w:val="NormalIP"/>
        <w:rPr>
          <w:rFonts w:cs="Arial"/>
        </w:rPr>
      </w:pPr>
    </w:p>
    <w:p w14:paraId="044DC361" w14:textId="6B3F574D" w:rsidR="00DA2FCA" w:rsidRDefault="00594D02" w:rsidP="004E25EE">
      <w:pPr>
        <w:pStyle w:val="NormalIP"/>
        <w:rPr>
          <w:rFonts w:cs="Arial"/>
        </w:rPr>
      </w:pPr>
      <w:r>
        <w:rPr>
          <w:rFonts w:cs="Arial"/>
        </w:rPr>
        <w:t>Assim que o</w:t>
      </w:r>
      <w:r w:rsidR="00595B27">
        <w:rPr>
          <w:rFonts w:cs="Arial"/>
        </w:rPr>
        <w:t xml:space="preserve"> </w:t>
      </w:r>
      <w:r>
        <w:rPr>
          <w:rFonts w:cs="Arial"/>
        </w:rPr>
        <w:t>usuário preencher o bairro (</w:t>
      </w:r>
      <w:proofErr w:type="spellStart"/>
      <w:r w:rsidRPr="00594D02">
        <w:rPr>
          <w:rFonts w:cs="Arial"/>
          <w:i/>
        </w:rPr>
        <w:t>neighbourhood</w:t>
      </w:r>
      <w:proofErr w:type="spellEnd"/>
      <w:r>
        <w:rPr>
          <w:rFonts w:cs="Arial"/>
        </w:rPr>
        <w:t xml:space="preserve">) e clicar na opção desejada, o </w:t>
      </w:r>
      <w:r w:rsidR="00595B27">
        <w:rPr>
          <w:rFonts w:cs="Arial"/>
        </w:rPr>
        <w:t xml:space="preserve">sistema fará uma requisição ao servidor web </w:t>
      </w:r>
      <w:r>
        <w:rPr>
          <w:rFonts w:cs="Arial"/>
        </w:rPr>
        <w:t xml:space="preserve">que </w:t>
      </w:r>
      <w:r w:rsidR="00DA2FCA">
        <w:rPr>
          <w:rFonts w:cs="Arial"/>
        </w:rPr>
        <w:t>manterá</w:t>
      </w:r>
      <w:r>
        <w:rPr>
          <w:rFonts w:cs="Arial"/>
        </w:rPr>
        <w:t xml:space="preserve"> </w:t>
      </w:r>
      <w:r w:rsidR="00DA2FCA">
        <w:rPr>
          <w:rFonts w:cs="Arial"/>
        </w:rPr>
        <w:t xml:space="preserve">no histórico </w:t>
      </w:r>
      <w:r>
        <w:rPr>
          <w:rFonts w:cs="Arial"/>
        </w:rPr>
        <w:t>a pesquisa feita</w:t>
      </w:r>
      <w:r w:rsidR="00595B27">
        <w:rPr>
          <w:rFonts w:cs="Arial"/>
        </w:rPr>
        <w:t xml:space="preserve"> e tentará </w:t>
      </w:r>
      <w:r w:rsidR="00DA2FCA">
        <w:rPr>
          <w:rFonts w:cs="Arial"/>
        </w:rPr>
        <w:t>faze</w:t>
      </w:r>
      <w:r>
        <w:rPr>
          <w:rFonts w:cs="Arial"/>
        </w:rPr>
        <w:t>r uma consulta através da API</w:t>
      </w:r>
      <w:r w:rsidR="00DA2FCA">
        <w:rPr>
          <w:rFonts w:cs="Arial"/>
        </w:rPr>
        <w:t xml:space="preserve"> </w:t>
      </w:r>
      <w:r w:rsidR="00595B27">
        <w:rPr>
          <w:rFonts w:cs="Arial"/>
        </w:rPr>
        <w:t xml:space="preserve">do Rio </w:t>
      </w:r>
      <w:proofErr w:type="spellStart"/>
      <w:r w:rsidR="00595B27">
        <w:rPr>
          <w:rFonts w:cs="Arial"/>
        </w:rPr>
        <w:t>DataMine</w:t>
      </w:r>
      <w:proofErr w:type="spellEnd"/>
      <w:r w:rsidR="00595B27">
        <w:rPr>
          <w:rFonts w:cs="Arial"/>
        </w:rPr>
        <w:t xml:space="preserve">. </w:t>
      </w:r>
      <w:r w:rsidR="00DA2FCA">
        <w:rPr>
          <w:rFonts w:cs="Arial"/>
        </w:rPr>
        <w:t>Se a ela não estiver funcionando, o que, infelizmente, tem sido muito comum, o servidor realizará uma busca no banco de dados local para responder à consulta do usuário.</w:t>
      </w:r>
    </w:p>
    <w:p w14:paraId="18FE2316" w14:textId="1541E1F6" w:rsidR="009F5720" w:rsidRDefault="00DA2FCA" w:rsidP="004E25EE">
      <w:pPr>
        <w:pStyle w:val="NormalIP"/>
        <w:rPr>
          <w:rFonts w:cs="Arial"/>
        </w:rPr>
      </w:pPr>
      <w:r>
        <w:rPr>
          <w:rFonts w:cs="Arial"/>
        </w:rPr>
        <w:t>A</w:t>
      </w:r>
      <w:r w:rsidR="000C619D">
        <w:rPr>
          <w:rFonts w:cs="Arial"/>
        </w:rPr>
        <w:t xml:space="preserve"> resposta em </w:t>
      </w:r>
      <w:proofErr w:type="spellStart"/>
      <w:r w:rsidR="000C619D">
        <w:rPr>
          <w:rFonts w:cs="Arial"/>
        </w:rPr>
        <w:t>J</w:t>
      </w:r>
      <w:r w:rsidR="00595B27">
        <w:rPr>
          <w:rFonts w:cs="Arial"/>
        </w:rPr>
        <w:t>son</w:t>
      </w:r>
      <w:proofErr w:type="spellEnd"/>
      <w:r w:rsidR="00595B27">
        <w:rPr>
          <w:rFonts w:cs="Arial"/>
        </w:rPr>
        <w:t xml:space="preserve"> </w:t>
      </w:r>
      <w:r>
        <w:rPr>
          <w:rFonts w:cs="Arial"/>
        </w:rPr>
        <w:t>será então transferida para o aplicativo, que apresentará</w:t>
      </w:r>
      <w:r w:rsidR="00595B27">
        <w:rPr>
          <w:rFonts w:cs="Arial"/>
        </w:rPr>
        <w:t xml:space="preserve"> uma lista com os resultados </w:t>
      </w:r>
      <w:r w:rsidR="009F5720">
        <w:rPr>
          <w:rFonts w:cs="Arial"/>
        </w:rPr>
        <w:t xml:space="preserve">na tela. </w:t>
      </w:r>
      <w:r>
        <w:rPr>
          <w:rFonts w:cs="Arial"/>
        </w:rPr>
        <w:t>N</w:t>
      </w:r>
      <w:r w:rsidR="009F5720">
        <w:rPr>
          <w:rFonts w:cs="Arial"/>
        </w:rPr>
        <w:t>a lista de resultados, serão apresentadas várias informações sobre os pontos encontrados, como telefone, nome e ender</w:t>
      </w:r>
      <w:r>
        <w:rPr>
          <w:rFonts w:cs="Arial"/>
        </w:rPr>
        <w:t xml:space="preserve">eço. Além disso, o usuário </w:t>
      </w:r>
      <w:r w:rsidR="009F5720">
        <w:rPr>
          <w:rFonts w:cs="Arial"/>
        </w:rPr>
        <w:t xml:space="preserve">também </w:t>
      </w:r>
      <w:r>
        <w:rPr>
          <w:rFonts w:cs="Arial"/>
        </w:rPr>
        <w:t xml:space="preserve">poderá </w:t>
      </w:r>
      <w:r w:rsidR="009F5720">
        <w:rPr>
          <w:rFonts w:cs="Arial"/>
        </w:rPr>
        <w:t xml:space="preserve">clicar </w:t>
      </w:r>
      <w:r>
        <w:rPr>
          <w:rFonts w:cs="Arial"/>
        </w:rPr>
        <w:t>nos</w:t>
      </w:r>
      <w:r w:rsidR="009F5720">
        <w:rPr>
          <w:rFonts w:cs="Arial"/>
        </w:rPr>
        <w:t xml:space="preserve"> resultados para ter acesso a um mapa que indicará a</w:t>
      </w:r>
      <w:r>
        <w:rPr>
          <w:rFonts w:cs="Arial"/>
        </w:rPr>
        <w:t xml:space="preserve"> posição do local selecionado e, caso seja permitido, </w:t>
      </w:r>
      <w:r w:rsidR="009F5720">
        <w:rPr>
          <w:rFonts w:cs="Arial"/>
        </w:rPr>
        <w:t xml:space="preserve">a </w:t>
      </w:r>
      <w:r>
        <w:rPr>
          <w:rFonts w:cs="Arial"/>
        </w:rPr>
        <w:t>sua localização atual</w:t>
      </w:r>
      <w:r w:rsidR="009F5720">
        <w:rPr>
          <w:rFonts w:cs="Arial"/>
        </w:rPr>
        <w:t>.</w:t>
      </w:r>
    </w:p>
    <w:p w14:paraId="378F8019" w14:textId="77777777" w:rsidR="00BF43E0" w:rsidRDefault="00DA2FCA" w:rsidP="00372127">
      <w:pPr>
        <w:pStyle w:val="NormalIP"/>
        <w:rPr>
          <w:rFonts w:cs="Arial"/>
        </w:rPr>
      </w:pPr>
      <w:r>
        <w:rPr>
          <w:rFonts w:cs="Arial"/>
        </w:rPr>
        <w:t>A seguir serão apresentadas duas imagens representando, respectivamente, a lista de resultados e o mapa:</w:t>
      </w:r>
    </w:p>
    <w:p w14:paraId="0322AF19" w14:textId="17322031" w:rsidR="00372127" w:rsidRDefault="00BF43E0" w:rsidP="00BF43E0">
      <w:pPr>
        <w:pStyle w:val="NormalIP"/>
        <w:jc w:val="center"/>
        <w:rPr>
          <w:rFonts w:cs="Arial"/>
        </w:rPr>
      </w:pPr>
      <w:r w:rsidRPr="00BF43E0">
        <w:lastRenderedPageBreak/>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7">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06E158F0" w14:textId="0D13914B" w:rsidR="009F5720" w:rsidRDefault="00BF43E0" w:rsidP="00BF43E0">
      <w:pPr>
        <w:pStyle w:val="NormalIP"/>
        <w:ind w:firstLine="0"/>
        <w:jc w:val="center"/>
        <w:rPr>
          <w:rFonts w:cs="Arial"/>
        </w:rPr>
      </w:pPr>
      <w:r>
        <w:rPr>
          <w:rFonts w:cs="Arial"/>
          <w:noProof/>
          <w:lang w:val="en-US" w:eastAsia="en-US"/>
        </w:rPr>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0363714A" w14:textId="65E30271" w:rsidR="009F5720" w:rsidRPr="00595B27" w:rsidRDefault="009F5720" w:rsidP="009F5720">
      <w:pPr>
        <w:pStyle w:val="Heading2"/>
        <w:spacing w:line="360" w:lineRule="auto"/>
      </w:pPr>
      <w:bookmarkStart w:id="30" w:name="_Toc231646282"/>
      <w:r>
        <w:t>3.2.2</w:t>
      </w:r>
      <w:r w:rsidRPr="00375706">
        <w:t xml:space="preserve"> </w:t>
      </w:r>
      <w:r>
        <w:t>RESTAURANTES</w:t>
      </w:r>
      <w:bookmarkEnd w:id="30"/>
    </w:p>
    <w:p w14:paraId="701FB50B" w14:textId="4A4E0B09" w:rsidR="009F5720" w:rsidRDefault="009F5720" w:rsidP="009F5720">
      <w:pPr>
        <w:pStyle w:val="NormalIP"/>
        <w:rPr>
          <w:rFonts w:cs="Arial"/>
        </w:rPr>
      </w:pPr>
      <w:r>
        <w:rPr>
          <w:rFonts w:cs="Arial"/>
        </w:rPr>
        <w:t xml:space="preserve">Se o usuário estiver procurando um local para se alimentar, basta selecionar a opção </w:t>
      </w:r>
      <w:proofErr w:type="spellStart"/>
      <w:r>
        <w:rPr>
          <w:rFonts w:cs="Arial"/>
          <w:i/>
        </w:rPr>
        <w:t>Restaurants</w:t>
      </w:r>
      <w:proofErr w:type="spellEnd"/>
      <w:r>
        <w:rPr>
          <w:rFonts w:cs="Arial"/>
          <w:i/>
        </w:rPr>
        <w:t xml:space="preserve"> </w:t>
      </w:r>
      <w:r>
        <w:rPr>
          <w:rFonts w:cs="Arial"/>
        </w:rPr>
        <w:t xml:space="preserve"> no menu de pesquisas. O sistema apresentará um formulário onde o usuário deverá selecionar o bairro em que deseja procurar o serviço, os tipos de restaurantes que deseja encontrar (</w:t>
      </w:r>
      <w:proofErr w:type="spellStart"/>
      <w:r>
        <w:rPr>
          <w:rFonts w:cs="Arial"/>
        </w:rPr>
        <w:t>fast</w:t>
      </w:r>
      <w:proofErr w:type="spellEnd"/>
      <w:r>
        <w:rPr>
          <w:rFonts w:cs="Arial"/>
        </w:rPr>
        <w:t xml:space="preserve"> </w:t>
      </w:r>
      <w:proofErr w:type="spellStart"/>
      <w:r>
        <w:rPr>
          <w:rFonts w:cs="Arial"/>
        </w:rPr>
        <w:t>food</w:t>
      </w:r>
      <w:proofErr w:type="spellEnd"/>
      <w:r>
        <w:rPr>
          <w:rFonts w:cs="Arial"/>
        </w:rPr>
        <w:t xml:space="preserve">, restaurantes, BACON **FIXME** e </w:t>
      </w:r>
      <w:r>
        <w:rPr>
          <w:rFonts w:cs="Arial"/>
        </w:rPr>
        <w:lastRenderedPageBreak/>
        <w:t>bares), e também a faixa de preço que está disposto a pagar.</w:t>
      </w:r>
      <w:r w:rsidR="00372127">
        <w:rPr>
          <w:rFonts w:cs="Arial"/>
        </w:rPr>
        <w:t xml:space="preserve"> O formulário será representado na imagem a seguir:</w:t>
      </w:r>
    </w:p>
    <w:p w14:paraId="439F1DFB" w14:textId="77777777" w:rsidR="00372127" w:rsidRDefault="00372127" w:rsidP="009F5720">
      <w:pPr>
        <w:pStyle w:val="NormalIP"/>
        <w:rPr>
          <w:rFonts w:cs="Arial"/>
        </w:rPr>
      </w:pPr>
    </w:p>
    <w:p w14:paraId="37FFCD83" w14:textId="6375B9A0" w:rsidR="00372127" w:rsidRPr="009F5720" w:rsidRDefault="000D6EB8" w:rsidP="009F5720">
      <w:pPr>
        <w:pStyle w:val="NormalIP"/>
        <w:rPr>
          <w:rFonts w:cs="Arial"/>
        </w:rPr>
      </w:pPr>
      <w:r>
        <w:rPr>
          <w:rFonts w:cs="Arial"/>
          <w:noProof/>
          <w:lang w:val="en-US" w:eastAsia="en-US"/>
        </w:rPr>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19">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221B83C0" w14:textId="28060DDC" w:rsidR="009F5720" w:rsidRDefault="00372127" w:rsidP="004E25EE">
      <w:pPr>
        <w:pStyle w:val="NormalIP"/>
        <w:rPr>
          <w:rFonts w:cs="Arial"/>
        </w:rPr>
      </w:pPr>
      <w:r>
        <w:rPr>
          <w:rFonts w:cs="Arial"/>
        </w:rPr>
        <w:t xml:space="preserve">Assim que o usuário clicar no botão </w:t>
      </w:r>
      <w:proofErr w:type="spellStart"/>
      <w:r w:rsidRPr="00372127">
        <w:rPr>
          <w:rFonts w:cs="Arial"/>
          <w:i/>
        </w:rPr>
        <w:t>Search</w:t>
      </w:r>
      <w:proofErr w:type="spellEnd"/>
      <w:r>
        <w:rPr>
          <w:rFonts w:cs="Arial"/>
        </w:rPr>
        <w:t>, o</w:t>
      </w:r>
      <w:r w:rsidR="009F5720">
        <w:rPr>
          <w:rFonts w:cs="Arial"/>
        </w:rPr>
        <w:t xml:space="preserve"> sistema fará uma requisição ao servidor web</w:t>
      </w:r>
      <w:r>
        <w:rPr>
          <w:rFonts w:cs="Arial"/>
        </w:rPr>
        <w:t>, que armazenará o histórico e retornará uma lista de resultados, exatamente como na funcionalidade anterior.</w:t>
      </w:r>
    </w:p>
    <w:p w14:paraId="2212B1B6" w14:textId="4E72B2E5" w:rsidR="00E46F85" w:rsidRDefault="00372127" w:rsidP="00E46F85">
      <w:pPr>
        <w:pStyle w:val="NormalIP"/>
        <w:rPr>
          <w:rFonts w:cs="Arial"/>
        </w:rPr>
      </w:pPr>
      <w:r>
        <w:rPr>
          <w:rFonts w:cs="Arial"/>
        </w:rPr>
        <w:t>A lista de resultados conta</w:t>
      </w:r>
      <w:r w:rsidR="009F5720">
        <w:rPr>
          <w:rFonts w:cs="Arial"/>
        </w:rPr>
        <w:t xml:space="preserve"> co</w:t>
      </w:r>
      <w:r w:rsidR="00E46F85">
        <w:rPr>
          <w:rFonts w:cs="Arial"/>
        </w:rPr>
        <w:t>m dados como: nome</w:t>
      </w:r>
      <w:r w:rsidR="009F5720">
        <w:rPr>
          <w:rFonts w:cs="Arial"/>
        </w:rPr>
        <w:t xml:space="preserve">, faixa de preço, </w:t>
      </w:r>
      <w:r w:rsidR="00E46F85">
        <w:rPr>
          <w:rFonts w:cs="Arial"/>
        </w:rPr>
        <w:t>endereço e uma breve descrição do estabelecimento. O usuário pode selecionar o item da lista que mais se interessou e visualizar o mapa.</w:t>
      </w:r>
      <w:r>
        <w:rPr>
          <w:rFonts w:cs="Arial"/>
        </w:rPr>
        <w:t xml:space="preserve"> A seguir será apresentada uma imagem como uma possível lista de resultados:</w:t>
      </w:r>
    </w:p>
    <w:p w14:paraId="085C0D31" w14:textId="77777777" w:rsidR="00372127" w:rsidRDefault="00372127" w:rsidP="00E46F85">
      <w:pPr>
        <w:pStyle w:val="NormalIP"/>
        <w:rPr>
          <w:rFonts w:cs="Arial"/>
        </w:rPr>
      </w:pPr>
    </w:p>
    <w:p w14:paraId="39964783" w14:textId="77777777" w:rsidR="00AE1846" w:rsidRDefault="00AE1846" w:rsidP="00BB5230">
      <w:pPr>
        <w:pStyle w:val="NormalIP"/>
        <w:rPr>
          <w:rFonts w:cs="Arial"/>
        </w:rPr>
      </w:pPr>
    </w:p>
    <w:p w14:paraId="399FD8F5" w14:textId="3B6F3A43" w:rsidR="00055483" w:rsidRPr="00595B27" w:rsidRDefault="00055483" w:rsidP="00055483">
      <w:pPr>
        <w:pStyle w:val="Heading2"/>
        <w:spacing w:line="360" w:lineRule="auto"/>
      </w:pPr>
      <w:bookmarkStart w:id="31" w:name="_Toc231646283"/>
      <w:r>
        <w:t>3.2.3</w:t>
      </w:r>
      <w:r w:rsidRPr="00375706">
        <w:t xml:space="preserve"> </w:t>
      </w:r>
      <w:r w:rsidR="00ED6E5D">
        <w:t>E</w:t>
      </w:r>
      <w:r w:rsidR="00C145B8">
        <w:t>SPORTES</w:t>
      </w:r>
      <w:bookmarkEnd w:id="31"/>
    </w:p>
    <w:p w14:paraId="0942B41F" w14:textId="0276093C" w:rsidR="00055483" w:rsidRDefault="00055483" w:rsidP="00055483">
      <w:pPr>
        <w:pStyle w:val="NormalIP"/>
        <w:rPr>
          <w:rFonts w:cs="Arial"/>
        </w:rPr>
      </w:pPr>
      <w:r>
        <w:rPr>
          <w:rFonts w:cs="Arial"/>
        </w:rPr>
        <w:t>Se o usuário estiver interessado em</w:t>
      </w:r>
      <w:r w:rsidR="001E2B9B">
        <w:rPr>
          <w:rFonts w:cs="Arial"/>
        </w:rPr>
        <w:t xml:space="preserve"> visitar um complexo </w:t>
      </w:r>
      <w:r>
        <w:rPr>
          <w:rFonts w:cs="Arial"/>
        </w:rPr>
        <w:t>esportivo</w:t>
      </w:r>
      <w:r w:rsidR="001E2B9B">
        <w:rPr>
          <w:rFonts w:cs="Arial"/>
        </w:rPr>
        <w:t>,</w:t>
      </w:r>
      <w:r>
        <w:rPr>
          <w:rFonts w:cs="Arial"/>
        </w:rPr>
        <w:t xml:space="preserve"> como um estádio ou um ginásio, poderá selecionar a opção </w:t>
      </w:r>
      <w:r>
        <w:rPr>
          <w:rFonts w:cs="Arial"/>
          <w:i/>
        </w:rPr>
        <w:t>Sports</w:t>
      </w:r>
      <w:r>
        <w:rPr>
          <w:rFonts w:cs="Arial"/>
        </w:rPr>
        <w:t xml:space="preserve"> no menu de pesquisas.</w:t>
      </w:r>
      <w:r w:rsidR="00822642">
        <w:rPr>
          <w:rFonts w:cs="Arial"/>
        </w:rPr>
        <w:t xml:space="preserve"> </w:t>
      </w:r>
      <w:r w:rsidR="001E2B9B">
        <w:rPr>
          <w:rFonts w:cs="Arial"/>
        </w:rPr>
        <w:t xml:space="preserve">A </w:t>
      </w:r>
      <w:r w:rsidR="001E2B9B">
        <w:rPr>
          <w:rFonts w:cs="Arial"/>
        </w:rPr>
        <w:lastRenderedPageBreak/>
        <w:t>seguir será apresentada uma imagem com o formulário da consulta:</w:t>
      </w:r>
    </w:p>
    <w:p w14:paraId="3C722805" w14:textId="77777777" w:rsidR="001E2B9B" w:rsidRDefault="001E2B9B" w:rsidP="00055483">
      <w:pPr>
        <w:pStyle w:val="NormalIP"/>
        <w:rPr>
          <w:rFonts w:cs="Arial"/>
        </w:rPr>
      </w:pPr>
    </w:p>
    <w:p w14:paraId="721B296C" w14:textId="6CFEC892" w:rsidR="001E2B9B" w:rsidRDefault="001E2B9B" w:rsidP="000D6EB8">
      <w:pPr>
        <w:pStyle w:val="NormalIP"/>
        <w:ind w:firstLine="0"/>
        <w:jc w:val="center"/>
        <w:rPr>
          <w:rFonts w:cs="Arial"/>
        </w:rPr>
      </w:pPr>
      <w:bookmarkStart w:id="32" w:name="_GoBack"/>
      <w:bookmarkEnd w:id="32"/>
      <w:r>
        <w:rPr>
          <w:rFonts w:cs="Arial"/>
          <w:noProof/>
          <w:lang w:val="en-US" w:eastAsia="en-US"/>
        </w:rPr>
        <w:drawing>
          <wp:inline distT="0" distB="0" distL="0" distR="0" wp14:anchorId="6C114526" wp14:editId="4ECE8622">
            <wp:extent cx="2349500" cy="454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sform.png"/>
                    <pic:cNvPicPr/>
                  </pic:nvPicPr>
                  <pic:blipFill>
                    <a:blip r:embed="rId20">
                      <a:extLst>
                        <a:ext uri="{28A0092B-C50C-407E-A947-70E740481C1C}">
                          <a14:useLocalDpi xmlns:a14="http://schemas.microsoft.com/office/drawing/2010/main" val="0"/>
                        </a:ext>
                      </a:extLst>
                    </a:blip>
                    <a:stretch>
                      <a:fillRect/>
                    </a:stretch>
                  </pic:blipFill>
                  <pic:spPr>
                    <a:xfrm>
                      <a:off x="0" y="0"/>
                      <a:ext cx="2349500" cy="4546600"/>
                    </a:xfrm>
                    <a:prstGeom prst="rect">
                      <a:avLst/>
                    </a:prstGeom>
                  </pic:spPr>
                </pic:pic>
              </a:graphicData>
            </a:graphic>
          </wp:inline>
        </w:drawing>
      </w:r>
    </w:p>
    <w:p w14:paraId="054CE5DE" w14:textId="77777777" w:rsidR="001E2B9B" w:rsidRPr="00055483" w:rsidRDefault="001E2B9B" w:rsidP="00055483">
      <w:pPr>
        <w:pStyle w:val="NormalIP"/>
        <w:rPr>
          <w:rFonts w:cs="Arial"/>
        </w:rPr>
      </w:pPr>
    </w:p>
    <w:p w14:paraId="3DFD755E" w14:textId="55D33930" w:rsidR="00055483" w:rsidRDefault="001E2B9B" w:rsidP="00055483">
      <w:pPr>
        <w:pStyle w:val="NormalIP"/>
        <w:rPr>
          <w:rFonts w:cs="Arial"/>
        </w:rPr>
      </w:pPr>
      <w:r>
        <w:rPr>
          <w:rFonts w:cs="Arial"/>
        </w:rPr>
        <w:t xml:space="preserve">Quando o usuário clicar </w:t>
      </w:r>
      <w:r w:rsidR="00CA2135">
        <w:rPr>
          <w:rFonts w:cs="Arial"/>
        </w:rPr>
        <w:t>no tipo de esporte desejado, o</w:t>
      </w:r>
      <w:r w:rsidR="00055483">
        <w:rPr>
          <w:rFonts w:cs="Arial"/>
        </w:rPr>
        <w:t xml:space="preserve"> sistema fará uma requisição ao servidor web e assim como na funcionalidade de busca por serviços de utilidades públicas apresentará uma lista com os locais que atendem aos filtros especificados pelo usuário.</w:t>
      </w:r>
    </w:p>
    <w:p w14:paraId="3F8C7B2E" w14:textId="5C565CB7" w:rsidR="00055483" w:rsidRPr="00595B27" w:rsidRDefault="00055483" w:rsidP="00055483">
      <w:pPr>
        <w:pStyle w:val="NormalIP"/>
        <w:rPr>
          <w:rFonts w:cs="Arial"/>
        </w:rPr>
      </w:pPr>
      <w:r>
        <w:rPr>
          <w:rFonts w:cs="Arial"/>
        </w:rPr>
        <w:t xml:space="preserve">A lista de resultados conta com dados como: nome e endereço. O usuário pode selecionar o item da lista que mais </w:t>
      </w:r>
      <w:r w:rsidR="001E2B9B">
        <w:rPr>
          <w:rFonts w:cs="Arial"/>
        </w:rPr>
        <w:t>lhe interessar</w:t>
      </w:r>
      <w:r>
        <w:rPr>
          <w:rFonts w:cs="Arial"/>
        </w:rPr>
        <w:t xml:space="preserve"> e visualizar o mapa.</w:t>
      </w:r>
    </w:p>
    <w:p w14:paraId="0A1DF07E" w14:textId="77777777" w:rsidR="00055483" w:rsidRPr="00375706" w:rsidRDefault="00055483" w:rsidP="00BB5230">
      <w:pPr>
        <w:pStyle w:val="NormalIP"/>
        <w:rPr>
          <w:rFonts w:cs="Arial"/>
        </w:rPr>
      </w:pPr>
    </w:p>
    <w:p w14:paraId="1AA24071" w14:textId="77777777" w:rsidR="00607D2C" w:rsidRDefault="00607D2C" w:rsidP="00BB5230">
      <w:pPr>
        <w:pStyle w:val="NormalIP"/>
        <w:rPr>
          <w:rFonts w:cs="Arial"/>
        </w:rPr>
      </w:pPr>
    </w:p>
    <w:p w14:paraId="126A0162" w14:textId="6C647980" w:rsidR="00964916" w:rsidRPr="00595B27" w:rsidRDefault="00F12DAE" w:rsidP="00964916">
      <w:pPr>
        <w:pStyle w:val="Heading2"/>
        <w:spacing w:line="360" w:lineRule="auto"/>
      </w:pPr>
      <w:bookmarkStart w:id="33" w:name="_Toc231646284"/>
      <w:r>
        <w:t>3.2.4</w:t>
      </w:r>
      <w:r w:rsidR="00964916" w:rsidRPr="00375706">
        <w:t xml:space="preserve"> </w:t>
      </w:r>
      <w:r w:rsidR="00B77CF2">
        <w:t>CULTURA</w:t>
      </w:r>
      <w:bookmarkEnd w:id="33"/>
    </w:p>
    <w:p w14:paraId="07C3B870" w14:textId="73BE8F4E" w:rsidR="00964916" w:rsidRDefault="00964916" w:rsidP="00964916">
      <w:pPr>
        <w:pStyle w:val="NormalIP"/>
        <w:rPr>
          <w:rFonts w:cs="Arial"/>
        </w:rPr>
      </w:pPr>
      <w:r>
        <w:rPr>
          <w:rFonts w:cs="Arial"/>
        </w:rPr>
        <w:t xml:space="preserve">Caso o usuário esteja </w:t>
      </w:r>
      <w:r w:rsidR="00CA2135">
        <w:rPr>
          <w:rFonts w:cs="Arial"/>
        </w:rPr>
        <w:t xml:space="preserve">interessado em </w:t>
      </w:r>
      <w:r>
        <w:rPr>
          <w:rFonts w:cs="Arial"/>
        </w:rPr>
        <w:t>evento</w:t>
      </w:r>
      <w:r w:rsidR="00CA2135">
        <w:rPr>
          <w:rFonts w:cs="Arial"/>
        </w:rPr>
        <w:t>s culturais</w:t>
      </w:r>
      <w:r>
        <w:rPr>
          <w:rFonts w:cs="Arial"/>
        </w:rPr>
        <w:t xml:space="preserve">, ele pode selecionar a opção </w:t>
      </w:r>
      <w:proofErr w:type="spellStart"/>
      <w:r>
        <w:rPr>
          <w:rFonts w:cs="Arial"/>
          <w:i/>
        </w:rPr>
        <w:t>Culture</w:t>
      </w:r>
      <w:proofErr w:type="spellEnd"/>
      <w:r>
        <w:rPr>
          <w:rFonts w:cs="Arial"/>
        </w:rPr>
        <w:t xml:space="preserve"> no menu de pesquisas.</w:t>
      </w:r>
      <w:r w:rsidR="00CA2135">
        <w:rPr>
          <w:rFonts w:cs="Arial"/>
        </w:rPr>
        <w:t xml:space="preserve"> A imagem a seguir representa o formulário de </w:t>
      </w:r>
      <w:r w:rsidR="00CA2135">
        <w:rPr>
          <w:rFonts w:cs="Arial"/>
        </w:rPr>
        <w:lastRenderedPageBreak/>
        <w:t>pesquisa de eventos culturais:</w:t>
      </w:r>
    </w:p>
    <w:p w14:paraId="708C9CCB" w14:textId="5D680284" w:rsidR="00CA2135" w:rsidRPr="00055483" w:rsidRDefault="00CA2135" w:rsidP="00964916">
      <w:pPr>
        <w:pStyle w:val="NormalIP"/>
        <w:rPr>
          <w:rFonts w:cs="Arial"/>
        </w:rPr>
      </w:pPr>
      <w:r>
        <w:rPr>
          <w:rFonts w:cs="Arial"/>
        </w:rPr>
        <w:t>#### TODO ####</w:t>
      </w:r>
    </w:p>
    <w:p w14:paraId="7A875E20" w14:textId="77777777" w:rsidR="00964916" w:rsidRDefault="00964916" w:rsidP="00964916">
      <w:pPr>
        <w:pStyle w:val="NormalIP"/>
        <w:rPr>
          <w:rFonts w:cs="Arial"/>
        </w:rPr>
      </w:pPr>
      <w:r>
        <w:rPr>
          <w:rFonts w:cs="Arial"/>
        </w:rPr>
        <w:t>O sistema fará uma requisição ao servidor web e assim como na funcionalidade de busca por serviços de utilidades públicas apresentará uma lista com os locais que atendem aos filtros especificados pelo usuário.</w:t>
      </w:r>
    </w:p>
    <w:p w14:paraId="3632EFBB" w14:textId="1F6E55D5" w:rsidR="00964916" w:rsidRDefault="00CA2135" w:rsidP="00964916">
      <w:pPr>
        <w:pStyle w:val="NormalIP"/>
        <w:rPr>
          <w:rFonts w:cs="Arial"/>
        </w:rPr>
      </w:pPr>
      <w:r>
        <w:rPr>
          <w:rFonts w:cs="Arial"/>
        </w:rPr>
        <w:t>A lista de resultados conta</w:t>
      </w:r>
      <w:r w:rsidR="00964916">
        <w:rPr>
          <w:rFonts w:cs="Arial"/>
        </w:rPr>
        <w:t xml:space="preserve"> com dados como: nome, endereço e data. O usuário pode selecionar o item da lista que </w:t>
      </w:r>
      <w:r>
        <w:rPr>
          <w:rFonts w:cs="Arial"/>
        </w:rPr>
        <w:t>mais lhe interessar</w:t>
      </w:r>
      <w:r w:rsidR="00964916">
        <w:rPr>
          <w:rFonts w:cs="Arial"/>
        </w:rPr>
        <w:t xml:space="preserve"> e visualizar o mapa.</w:t>
      </w:r>
    </w:p>
    <w:p w14:paraId="682DA6FA" w14:textId="77777777" w:rsidR="00B77CF2" w:rsidRDefault="00B77CF2" w:rsidP="00964916">
      <w:pPr>
        <w:pStyle w:val="NormalIP"/>
        <w:rPr>
          <w:rFonts w:cs="Arial"/>
        </w:rPr>
      </w:pPr>
    </w:p>
    <w:p w14:paraId="3A6BAB19" w14:textId="77777777" w:rsidR="00B77CF2" w:rsidRDefault="00B77CF2" w:rsidP="00964916">
      <w:pPr>
        <w:pStyle w:val="NormalIP"/>
        <w:rPr>
          <w:rFonts w:cs="Arial"/>
        </w:rPr>
      </w:pPr>
    </w:p>
    <w:p w14:paraId="7525E0B1" w14:textId="553E8B4A" w:rsidR="00070159" w:rsidRPr="00070159" w:rsidRDefault="00070159" w:rsidP="00070159">
      <w:pPr>
        <w:pStyle w:val="Heading2"/>
        <w:spacing w:line="360" w:lineRule="auto"/>
      </w:pPr>
      <w:bookmarkStart w:id="34" w:name="_Toc231646285"/>
      <w:r>
        <w:t>3.3</w:t>
      </w:r>
      <w:r w:rsidRPr="00375706">
        <w:t xml:space="preserve"> </w:t>
      </w:r>
      <w:r>
        <w:t>GERENCIAMENTO DE PREFERÊNCIAS</w:t>
      </w:r>
      <w:bookmarkEnd w:id="34"/>
    </w:p>
    <w:p w14:paraId="7C9FACF9" w14:textId="2BE5E3A1" w:rsidR="00741320" w:rsidRDefault="00741320" w:rsidP="00741320">
      <w:pPr>
        <w:pStyle w:val="NormalIP"/>
        <w:rPr>
          <w:rFonts w:cs="Arial"/>
        </w:rPr>
      </w:pPr>
      <w:r>
        <w:rPr>
          <w:rFonts w:cs="Arial"/>
        </w:rPr>
        <w:t xml:space="preserve">Esta funcionalidade tem como objetivo facilitar a utilização das opções de busca do usuário. No menu principal, o usuário poderá selecionar a opção </w:t>
      </w:r>
      <w:proofErr w:type="spellStart"/>
      <w:r>
        <w:rPr>
          <w:rFonts w:cs="Arial"/>
          <w:i/>
        </w:rPr>
        <w:t>Manage</w:t>
      </w:r>
      <w:proofErr w:type="spellEnd"/>
      <w:r>
        <w:rPr>
          <w:rFonts w:cs="Arial"/>
          <w:i/>
        </w:rPr>
        <w:t xml:space="preserve"> </w:t>
      </w:r>
      <w:proofErr w:type="spellStart"/>
      <w:r>
        <w:rPr>
          <w:rFonts w:cs="Arial"/>
          <w:i/>
        </w:rPr>
        <w:t>Preferences</w:t>
      </w:r>
      <w:proofErr w:type="spellEnd"/>
      <w:r>
        <w:rPr>
          <w:rFonts w:cs="Arial"/>
          <w:i/>
        </w:rPr>
        <w:t xml:space="preserve"> </w:t>
      </w:r>
      <w:r>
        <w:rPr>
          <w:rFonts w:cs="Arial"/>
        </w:rPr>
        <w:t xml:space="preserve"> para poder mudar as suas preferências de busca.</w:t>
      </w:r>
    </w:p>
    <w:p w14:paraId="06F03DF5" w14:textId="77777777" w:rsidR="00597CBD" w:rsidRDefault="00597CBD" w:rsidP="00741320">
      <w:pPr>
        <w:pStyle w:val="NormalIP"/>
      </w:pPr>
      <w:r>
        <w:rPr>
          <w:rFonts w:cs="Arial"/>
        </w:rPr>
        <w:t xml:space="preserve">Nesta tela será apresentado um formulário onde o usuário deverá preencher os campos relativos aos grupos de busca como: </w:t>
      </w:r>
      <w:proofErr w:type="spellStart"/>
      <w:r>
        <w:rPr>
          <w:i/>
        </w:rPr>
        <w:t>Neighbourhood</w:t>
      </w:r>
      <w:proofErr w:type="spellEnd"/>
      <w:r>
        <w:rPr>
          <w:i/>
        </w:rPr>
        <w:t xml:space="preserve"> </w:t>
      </w:r>
      <w:r>
        <w:t xml:space="preserve">(para todos os grupos), tipos e faixa de preço para restaurantes, e tipos para eventos. Para salvar os dados, o usuário deverá pressionar o botão </w:t>
      </w:r>
      <w:proofErr w:type="spellStart"/>
      <w:r>
        <w:t>save</w:t>
      </w:r>
      <w:proofErr w:type="spellEnd"/>
      <w:r>
        <w:t>. Os dados serão enviados ao servidor para serem salvos no banco de dados além de ser salvos no dispositivo.</w:t>
      </w:r>
    </w:p>
    <w:p w14:paraId="270EE460" w14:textId="061896DF" w:rsidR="00597CBD" w:rsidRDefault="00597CBD" w:rsidP="00741320">
      <w:pPr>
        <w:pStyle w:val="NormalIP"/>
      </w:pPr>
      <w:r>
        <w:t xml:space="preserve">Sendo assim, em qualquer momento que o usuário </w:t>
      </w:r>
      <w:proofErr w:type="spellStart"/>
      <w:r>
        <w:t>logar</w:t>
      </w:r>
      <w:proofErr w:type="spellEnd"/>
      <w:r>
        <w:t xml:space="preserve"> em sua conta (em qualquer dispositivo) essas preferencias serão salvas no novo dispositivo até o </w:t>
      </w:r>
      <w:proofErr w:type="spellStart"/>
      <w:r>
        <w:t>logout</w:t>
      </w:r>
      <w:proofErr w:type="spellEnd"/>
      <w:r>
        <w:t xml:space="preserve"> do usuário.</w:t>
      </w:r>
    </w:p>
    <w:p w14:paraId="78608F72" w14:textId="0AB9E6F2" w:rsidR="00597CBD" w:rsidRPr="00597CBD" w:rsidRDefault="00597CBD" w:rsidP="00741320">
      <w:pPr>
        <w:pStyle w:val="NormalIP"/>
      </w:pPr>
      <w:r>
        <w:t xml:space="preserve">Tendo preenchido e salvo estas informações, para todas as buscas que o usuário fizer a partir deste instante, os formulários estarão </w:t>
      </w:r>
      <w:proofErr w:type="spellStart"/>
      <w:r>
        <w:t>pré</w:t>
      </w:r>
      <w:proofErr w:type="spellEnd"/>
      <w:r>
        <w:t xml:space="preserve"> preenchidos com as informações das preferencias do cliente.</w:t>
      </w:r>
    </w:p>
    <w:p w14:paraId="5CDA22F2" w14:textId="77777777" w:rsidR="00F93E3D" w:rsidRDefault="00F93E3D" w:rsidP="00BB5230">
      <w:pPr>
        <w:pStyle w:val="NormalIP"/>
        <w:rPr>
          <w:rFonts w:cs="Arial"/>
        </w:rPr>
      </w:pPr>
    </w:p>
    <w:p w14:paraId="2C579D75" w14:textId="77777777" w:rsidR="00F93E3D" w:rsidRDefault="00F93E3D" w:rsidP="00DD0436">
      <w:pPr>
        <w:pStyle w:val="NormalIP"/>
        <w:ind w:firstLine="0"/>
        <w:rPr>
          <w:rFonts w:cs="Arial"/>
        </w:rPr>
      </w:pPr>
    </w:p>
    <w:p w14:paraId="3202D2E5" w14:textId="77777777" w:rsidR="00F93E3D" w:rsidRDefault="00F93E3D" w:rsidP="00DD0436">
      <w:pPr>
        <w:pStyle w:val="NormalIP"/>
        <w:ind w:firstLine="0"/>
        <w:rPr>
          <w:rFonts w:cs="Arial"/>
        </w:rPr>
      </w:pPr>
    </w:p>
    <w:p w14:paraId="3B9E2937" w14:textId="77777777" w:rsidR="00DD0436" w:rsidRDefault="00DD0436" w:rsidP="00DD0436">
      <w:pPr>
        <w:pStyle w:val="NormalIP"/>
        <w:ind w:firstLine="0"/>
        <w:rPr>
          <w:rFonts w:cs="Arial"/>
        </w:rPr>
      </w:pPr>
    </w:p>
    <w:p w14:paraId="6530E3DC" w14:textId="77777777" w:rsidR="00F93E3D" w:rsidRDefault="00F93E3D" w:rsidP="00BB5230">
      <w:pPr>
        <w:pStyle w:val="NormalIP"/>
        <w:rPr>
          <w:rFonts w:cs="Arial"/>
        </w:rPr>
      </w:pPr>
    </w:p>
    <w:p w14:paraId="66DF8CF7" w14:textId="77777777" w:rsidR="00CA2135" w:rsidRDefault="00CA2135" w:rsidP="00BB5230">
      <w:pPr>
        <w:pStyle w:val="NormalIP"/>
        <w:rPr>
          <w:rFonts w:cs="Arial"/>
        </w:rPr>
      </w:pPr>
    </w:p>
    <w:p w14:paraId="7832FFED" w14:textId="77777777" w:rsidR="002A7EDD" w:rsidRDefault="002A7EDD" w:rsidP="00BB5230">
      <w:pPr>
        <w:pStyle w:val="NormalIP"/>
        <w:rPr>
          <w:rFonts w:cs="Arial"/>
        </w:rPr>
      </w:pPr>
    </w:p>
    <w:p w14:paraId="5791304A" w14:textId="77777777" w:rsidR="002A7EDD" w:rsidRDefault="002A7EDD" w:rsidP="00BB5230">
      <w:pPr>
        <w:pStyle w:val="NormalIP"/>
        <w:rPr>
          <w:rFonts w:cs="Arial"/>
        </w:rPr>
      </w:pPr>
    </w:p>
    <w:p w14:paraId="6B7C63C8" w14:textId="2A3C01B1" w:rsidR="002A7EDD" w:rsidRPr="00375706" w:rsidRDefault="00CA2135" w:rsidP="002A7EDD">
      <w:pPr>
        <w:pStyle w:val="Heading1"/>
        <w:spacing w:line="360" w:lineRule="auto"/>
      </w:pPr>
      <w:bookmarkStart w:id="35" w:name="_Toc231646286"/>
      <w:r>
        <w:lastRenderedPageBreak/>
        <w:t>4</w:t>
      </w:r>
      <w:r w:rsidR="002A7EDD" w:rsidRPr="00375706">
        <w:t xml:space="preserve"> </w:t>
      </w:r>
      <w:r w:rsidR="002A7EDD">
        <w:t>CONCLUSÃO</w:t>
      </w:r>
      <w:bookmarkEnd w:id="35"/>
    </w:p>
    <w:p w14:paraId="1E0CEB5E" w14:textId="77777777" w:rsidR="002A7EDD" w:rsidRDefault="002A7EDD" w:rsidP="002A7EDD">
      <w:pPr>
        <w:pStyle w:val="NormalIP"/>
        <w:ind w:firstLine="432"/>
        <w:jc w:val="left"/>
        <w:rPr>
          <w:rFonts w:cs="Arial"/>
        </w:rPr>
      </w:pPr>
      <w:r>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77777777" w:rsidR="002A7EDD" w:rsidRDefault="002A7EDD" w:rsidP="002A7EDD">
      <w:pPr>
        <w:pStyle w:val="NormalIP"/>
        <w:ind w:firstLine="432"/>
        <w:jc w:val="left"/>
        <w:rPr>
          <w:rFonts w:cs="Arial"/>
        </w:rPr>
      </w:pPr>
      <w:r>
        <w:rPr>
          <w:rFonts w:cs="Arial"/>
        </w:rPr>
        <w:t xml:space="preserve">Foi utilizada uma grande variedade de ferramentas </w:t>
      </w:r>
      <w:r w:rsidRPr="00973357">
        <w:rPr>
          <w:rFonts w:cs="Arial"/>
          <w:i/>
        </w:rPr>
        <w:t xml:space="preserve">open </w:t>
      </w:r>
      <w:proofErr w:type="spellStart"/>
      <w:r w:rsidRPr="00973357">
        <w:rPr>
          <w:rFonts w:cs="Arial"/>
          <w:i/>
        </w:rPr>
        <w:t>source</w:t>
      </w:r>
      <w:proofErr w:type="spellEnd"/>
      <w:r w:rsidRPr="00973357">
        <w:rPr>
          <w:rFonts w:cs="Arial"/>
          <w:i/>
        </w:rPr>
        <w:t xml:space="preserve"> </w:t>
      </w:r>
      <w:r>
        <w:rPr>
          <w:rFonts w:cs="Arial"/>
        </w:rPr>
        <w:t xml:space="preserve">que foram essenciais para o desenvolvimento do trabalho. O código foi </w:t>
      </w:r>
      <w:proofErr w:type="spellStart"/>
      <w:r>
        <w:rPr>
          <w:rFonts w:cs="Arial"/>
        </w:rPr>
        <w:t>versionado</w:t>
      </w:r>
      <w:proofErr w:type="spellEnd"/>
      <w:r>
        <w:rPr>
          <w:rFonts w:cs="Arial"/>
        </w:rPr>
        <w:t xml:space="preserve"> através de um repositório criado no </w:t>
      </w:r>
      <w:proofErr w:type="spellStart"/>
      <w:r>
        <w:rPr>
          <w:rFonts w:cs="Arial"/>
        </w:rPr>
        <w:t>GitHub</w:t>
      </w:r>
      <w:proofErr w:type="spellEnd"/>
      <w:r>
        <w:rPr>
          <w:rFonts w:cs="Arial"/>
        </w:rPr>
        <w:t xml:space="preserve">, o servidor de dados foi feito com o </w:t>
      </w:r>
      <w:proofErr w:type="spellStart"/>
      <w:r>
        <w:rPr>
          <w:rFonts w:cs="Arial"/>
        </w:rPr>
        <w:t>Django</w:t>
      </w:r>
      <w:proofErr w:type="spellEnd"/>
      <w:r>
        <w:rPr>
          <w:rFonts w:cs="Arial"/>
        </w:rPr>
        <w:t xml:space="preserve">, que é um </w:t>
      </w:r>
      <w:r w:rsidRPr="00250CBB">
        <w:rPr>
          <w:rFonts w:cs="Arial"/>
          <w:i/>
        </w:rPr>
        <w:t>framework</w:t>
      </w:r>
      <w:r>
        <w:rPr>
          <w:rFonts w:cs="Arial"/>
        </w:rPr>
        <w:t xml:space="preserve"> extremamente completo para Python e os </w:t>
      </w:r>
      <w:r w:rsidRPr="00557D51">
        <w:rPr>
          <w:rFonts w:cs="Arial"/>
          <w:i/>
        </w:rPr>
        <w:t>frameworks</w:t>
      </w:r>
      <w:r>
        <w:rPr>
          <w:rFonts w:cs="Arial"/>
          <w:i/>
        </w:rPr>
        <w:t xml:space="preserve">  </w:t>
      </w:r>
      <w:r>
        <w:rPr>
          <w:rFonts w:cs="Arial"/>
        </w:rPr>
        <w:t xml:space="preserve">para </w:t>
      </w:r>
      <w:proofErr w:type="spellStart"/>
      <w:r w:rsidRPr="00250CBB">
        <w:rPr>
          <w:rFonts w:cs="Arial"/>
          <w:i/>
        </w:rPr>
        <w:t>Objective</w:t>
      </w:r>
      <w:proofErr w:type="spellEnd"/>
      <w:r w:rsidRPr="00250CBB">
        <w:rPr>
          <w:rFonts w:cs="Arial"/>
          <w:i/>
        </w:rPr>
        <w:t xml:space="preserve">-c </w:t>
      </w:r>
      <w:proofErr w:type="spellStart"/>
      <w:r>
        <w:rPr>
          <w:rFonts w:cs="Arial"/>
        </w:rPr>
        <w:t>TDBadgedCell</w:t>
      </w:r>
      <w:proofErr w:type="spellEnd"/>
      <w:r>
        <w:rPr>
          <w:rFonts w:cs="Arial"/>
        </w:rPr>
        <w:t xml:space="preserve">, </w:t>
      </w:r>
      <w:proofErr w:type="spellStart"/>
      <w:r>
        <w:rPr>
          <w:rFonts w:cs="Arial"/>
        </w:rPr>
        <w:t>ASIHttpRequest</w:t>
      </w:r>
      <w:proofErr w:type="spellEnd"/>
      <w:r>
        <w:rPr>
          <w:rFonts w:cs="Arial"/>
        </w:rPr>
        <w:t xml:space="preserve"> e </w:t>
      </w:r>
      <w:proofErr w:type="spellStart"/>
      <w:r>
        <w:rPr>
          <w:rFonts w:cs="Arial"/>
        </w:rPr>
        <w:t>Json</w:t>
      </w:r>
      <w:proofErr w:type="spellEnd"/>
      <w:r>
        <w:rPr>
          <w:rFonts w:cs="Arial"/>
        </w:rPr>
        <w:t xml:space="preserve"> nos ajudaram a construir o código para o aplicativo no </w:t>
      </w:r>
      <w:proofErr w:type="spellStart"/>
      <w:r>
        <w:rPr>
          <w:rFonts w:cs="Arial"/>
        </w:rPr>
        <w:t>Iphone</w:t>
      </w:r>
      <w:proofErr w:type="spellEnd"/>
      <w:r>
        <w:rPr>
          <w:rFonts w:cs="Arial"/>
        </w:rPr>
        <w:t xml:space="preserve">. O trabalho agora está disponível no </w:t>
      </w:r>
      <w:proofErr w:type="spellStart"/>
      <w:r>
        <w:rPr>
          <w:rFonts w:cs="Arial"/>
        </w:rPr>
        <w:t>GitHub</w:t>
      </w:r>
      <w:proofErr w:type="spellEnd"/>
      <w:r>
        <w:rPr>
          <w:rFonts w:cs="Arial"/>
        </w:rPr>
        <w:t xml:space="preserve"> para qualquer pessoa que se interesse, podendo ainda ser utilizado como fonte de consulta para outros trabalhos nessa área.</w:t>
      </w:r>
    </w:p>
    <w:p w14:paraId="63B85B0A" w14:textId="77777777" w:rsidR="002A7EDD" w:rsidRDefault="002A7EDD" w:rsidP="002A7EDD">
      <w:pPr>
        <w:pStyle w:val="NormalIP"/>
        <w:ind w:firstLine="432"/>
        <w:jc w:val="left"/>
        <w:rPr>
          <w:rFonts w:cs="Arial"/>
        </w:rPr>
      </w:pPr>
      <w:r>
        <w:rPr>
          <w:rFonts w:cs="Arial"/>
        </w:rPr>
        <w:t xml:space="preserve">As dificuldades encontradas dizem respeito principalmente  à base de dados da prefeitura, o </w:t>
      </w:r>
      <w:proofErr w:type="spellStart"/>
      <w:r>
        <w:rPr>
          <w:rFonts w:cs="Arial"/>
        </w:rPr>
        <w:t>RioDatamine</w:t>
      </w:r>
      <w:proofErr w:type="spellEnd"/>
      <w:r>
        <w:rPr>
          <w:rFonts w:cs="Arial"/>
        </w:rPr>
        <w:t xml:space="preserve">. O serviço prestado por eles fica fora do ar com muita frequência, o que nos levou a fazer um </w:t>
      </w:r>
      <w:r w:rsidRPr="00FE7BF0">
        <w:rPr>
          <w:rFonts w:cs="Arial"/>
          <w:i/>
        </w:rPr>
        <w:t>backup</w:t>
      </w:r>
      <w:r>
        <w:rPr>
          <w:rFonts w:cs="Arial"/>
        </w:rPr>
        <w:t xml:space="preserve"> das informações em nosso servidor para não deixar o erro chegar aos usuários. </w:t>
      </w:r>
    </w:p>
    <w:p w14:paraId="328968C6" w14:textId="77777777" w:rsidR="002A7EDD" w:rsidRDefault="002A7EDD" w:rsidP="002A7EDD">
      <w:pPr>
        <w:pStyle w:val="NormalIP"/>
        <w:ind w:firstLine="432"/>
        <w:jc w:val="left"/>
        <w:rPr>
          <w:rFonts w:cs="Arial"/>
        </w:rPr>
      </w:pPr>
      <w:r>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interesse dele estivesse próxima.</w:t>
      </w:r>
    </w:p>
    <w:p w14:paraId="5C853B1C" w14:textId="77777777" w:rsidR="002A7EDD" w:rsidRDefault="002A7EDD" w:rsidP="002A7EDD">
      <w:pPr>
        <w:pStyle w:val="NormalIP"/>
        <w:ind w:firstLine="432"/>
        <w:jc w:val="left"/>
        <w:rPr>
          <w:rFonts w:cs="Arial"/>
        </w:rPr>
      </w:pPr>
      <w:r>
        <w:rPr>
          <w:rFonts w:cs="Arial"/>
        </w:rPr>
        <w:t xml:space="preserve">Outro problema com o </w:t>
      </w:r>
      <w:proofErr w:type="spellStart"/>
      <w:r>
        <w:rPr>
          <w:rFonts w:cs="Arial"/>
        </w:rPr>
        <w:t>RioDatamine</w:t>
      </w:r>
      <w:proofErr w:type="spellEnd"/>
      <w:r>
        <w:rPr>
          <w:rFonts w:cs="Arial"/>
        </w:rPr>
        <w:t xml:space="preserve"> foi a codificação usada por eles. Alguns caracteres comuns na língua portuguesa, como ã, á, â, ç apresentam problemas de codificação, o que prejudica a leitura das informações e faz com que os usuários questionem a qualidade do aplicativo.</w:t>
      </w:r>
    </w:p>
    <w:p w14:paraId="7E399070" w14:textId="77777777" w:rsidR="002A7EDD" w:rsidRPr="00FE7BF0" w:rsidRDefault="002A7EDD" w:rsidP="002A7EDD">
      <w:pPr>
        <w:pStyle w:val="NormalIP"/>
        <w:ind w:firstLine="432"/>
        <w:jc w:val="left"/>
        <w:rPr>
          <w:rFonts w:cs="Arial"/>
        </w:rPr>
      </w:pPr>
      <w:r>
        <w:rPr>
          <w:rFonts w:cs="Arial"/>
        </w:rPr>
        <w:t xml:space="preserve">Para trabalhos futuros de caráter geral, seria muito interessante um trabalho para melhorar o visual do aplicativo. As telas poderiam ter mais imagens e botões personalizados que facilitassem a utilização e tornassem o aplicativo mais bonito. Além disso, as buscar poderiam ser mais inteligentes, para tratar possíveis erros de </w:t>
      </w:r>
      <w:r>
        <w:rPr>
          <w:rFonts w:cs="Arial"/>
        </w:rPr>
        <w:lastRenderedPageBreak/>
        <w:t>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01670EC7" w14:textId="77777777" w:rsidR="002A7EDD" w:rsidRDefault="002A7EDD" w:rsidP="002A7EDD">
      <w:pPr>
        <w:pStyle w:val="NormalIP"/>
        <w:ind w:firstLine="0"/>
        <w:jc w:val="left"/>
        <w:rPr>
          <w:rFonts w:cs="Arial"/>
        </w:rPr>
      </w:pPr>
    </w:p>
    <w:p w14:paraId="69AEA5F5" w14:textId="77777777" w:rsidR="002A7EDD" w:rsidRDefault="002A7EDD" w:rsidP="002A7EDD">
      <w:pPr>
        <w:pStyle w:val="NormalIP"/>
        <w:ind w:firstLine="0"/>
        <w:jc w:val="left"/>
        <w:rPr>
          <w:rFonts w:cs="Arial"/>
        </w:rPr>
      </w:pPr>
    </w:p>
    <w:p w14:paraId="6C2194A6" w14:textId="77777777" w:rsidR="002A7EDD" w:rsidRDefault="002A7EDD" w:rsidP="002A7EDD">
      <w:pPr>
        <w:pStyle w:val="NormalIP"/>
        <w:ind w:firstLine="0"/>
        <w:jc w:val="left"/>
        <w:rPr>
          <w:rFonts w:cs="Arial"/>
        </w:rPr>
      </w:pPr>
    </w:p>
    <w:p w14:paraId="5F509824" w14:textId="77777777" w:rsidR="002A7EDD" w:rsidRDefault="002A7EDD" w:rsidP="002A7EDD">
      <w:pPr>
        <w:pStyle w:val="NormalIP"/>
        <w:ind w:firstLine="0"/>
        <w:jc w:val="left"/>
        <w:rPr>
          <w:rFonts w:cs="Arial"/>
        </w:rPr>
      </w:pPr>
    </w:p>
    <w:p w14:paraId="31E99663" w14:textId="77777777" w:rsidR="002A7EDD" w:rsidRDefault="002A7EDD" w:rsidP="002A7EDD">
      <w:pPr>
        <w:pStyle w:val="NormalIP"/>
        <w:ind w:firstLine="0"/>
        <w:jc w:val="left"/>
        <w:rPr>
          <w:rFonts w:cs="Arial"/>
        </w:rPr>
      </w:pPr>
    </w:p>
    <w:p w14:paraId="693B30B9" w14:textId="77777777" w:rsidR="002A7EDD" w:rsidRDefault="002A7EDD" w:rsidP="002A7EDD">
      <w:pPr>
        <w:pStyle w:val="NormalIP"/>
        <w:ind w:firstLine="0"/>
        <w:jc w:val="left"/>
        <w:rPr>
          <w:rFonts w:cs="Arial"/>
        </w:rPr>
      </w:pPr>
    </w:p>
    <w:p w14:paraId="1EC92477" w14:textId="77777777" w:rsidR="002A7EDD" w:rsidRDefault="002A7EDD" w:rsidP="002A7EDD">
      <w:pPr>
        <w:pStyle w:val="NormalIP"/>
        <w:ind w:firstLine="0"/>
        <w:jc w:val="left"/>
        <w:rPr>
          <w:rFonts w:cs="Arial"/>
        </w:rPr>
      </w:pPr>
    </w:p>
    <w:p w14:paraId="2588BB5B" w14:textId="77777777" w:rsidR="002A7EDD" w:rsidRDefault="002A7EDD" w:rsidP="002A7EDD">
      <w:pPr>
        <w:pStyle w:val="NormalIP"/>
        <w:ind w:firstLine="0"/>
        <w:jc w:val="left"/>
        <w:rPr>
          <w:rFonts w:cs="Arial"/>
        </w:rPr>
      </w:pPr>
    </w:p>
    <w:p w14:paraId="09884889" w14:textId="77777777" w:rsidR="002A7EDD" w:rsidRDefault="002A7EDD" w:rsidP="002A7EDD">
      <w:pPr>
        <w:pStyle w:val="NormalIP"/>
        <w:ind w:firstLine="0"/>
        <w:jc w:val="left"/>
        <w:rPr>
          <w:rFonts w:cs="Arial"/>
        </w:rPr>
      </w:pPr>
    </w:p>
    <w:p w14:paraId="4C536545" w14:textId="77777777" w:rsidR="002A7EDD" w:rsidRDefault="002A7EDD" w:rsidP="002A7EDD">
      <w:pPr>
        <w:pStyle w:val="NormalIP"/>
        <w:ind w:firstLine="0"/>
        <w:jc w:val="left"/>
        <w:rPr>
          <w:rFonts w:cs="Arial"/>
        </w:rPr>
      </w:pPr>
    </w:p>
    <w:p w14:paraId="3660D611" w14:textId="77777777" w:rsidR="002A7EDD" w:rsidRDefault="002A7EDD" w:rsidP="002A7EDD">
      <w:pPr>
        <w:pStyle w:val="NormalIP"/>
        <w:ind w:firstLine="0"/>
        <w:jc w:val="left"/>
        <w:rPr>
          <w:rFonts w:cs="Arial"/>
        </w:rPr>
      </w:pPr>
    </w:p>
    <w:p w14:paraId="3C012763" w14:textId="77777777" w:rsidR="002A7EDD" w:rsidRDefault="002A7EDD" w:rsidP="002A7EDD">
      <w:pPr>
        <w:pStyle w:val="NormalIP"/>
        <w:ind w:firstLine="0"/>
        <w:jc w:val="left"/>
        <w:rPr>
          <w:rFonts w:cs="Arial"/>
        </w:rPr>
      </w:pPr>
    </w:p>
    <w:p w14:paraId="1350D94F" w14:textId="77777777" w:rsidR="002A7EDD" w:rsidRDefault="002A7EDD" w:rsidP="002A7EDD">
      <w:pPr>
        <w:pStyle w:val="NormalIP"/>
        <w:ind w:firstLine="0"/>
        <w:jc w:val="left"/>
        <w:rPr>
          <w:rFonts w:cs="Arial"/>
        </w:rPr>
      </w:pPr>
    </w:p>
    <w:p w14:paraId="1FAD6519" w14:textId="77777777" w:rsidR="002A7EDD" w:rsidRDefault="002A7EDD" w:rsidP="002A7EDD">
      <w:pPr>
        <w:pStyle w:val="NormalIP"/>
        <w:ind w:firstLine="0"/>
        <w:jc w:val="left"/>
        <w:rPr>
          <w:rFonts w:cs="Arial"/>
        </w:rPr>
      </w:pPr>
    </w:p>
    <w:p w14:paraId="5A0C28CD" w14:textId="77777777" w:rsidR="002A7EDD" w:rsidRDefault="002A7EDD" w:rsidP="002A7EDD">
      <w:pPr>
        <w:pStyle w:val="NormalIP"/>
        <w:ind w:firstLine="0"/>
        <w:jc w:val="left"/>
        <w:rPr>
          <w:rFonts w:cs="Arial"/>
        </w:rPr>
      </w:pPr>
    </w:p>
    <w:p w14:paraId="1F862D92" w14:textId="77777777" w:rsidR="002A7EDD" w:rsidRDefault="002A7EDD" w:rsidP="002A7EDD">
      <w:pPr>
        <w:pStyle w:val="NormalIP"/>
        <w:ind w:firstLine="0"/>
        <w:jc w:val="left"/>
        <w:rPr>
          <w:rFonts w:cs="Arial"/>
        </w:rPr>
      </w:pPr>
    </w:p>
    <w:p w14:paraId="798EFF7F" w14:textId="77777777" w:rsidR="002A7EDD" w:rsidRDefault="002A7EDD" w:rsidP="002A7EDD">
      <w:pPr>
        <w:pStyle w:val="NormalIP"/>
        <w:ind w:firstLine="0"/>
        <w:jc w:val="left"/>
        <w:rPr>
          <w:rFonts w:cs="Arial"/>
        </w:rPr>
      </w:pPr>
    </w:p>
    <w:p w14:paraId="6D3A2A79" w14:textId="77777777" w:rsidR="002A7EDD" w:rsidRDefault="002A7EDD" w:rsidP="00BB5230">
      <w:pPr>
        <w:pStyle w:val="NormalIP"/>
        <w:rPr>
          <w:rFonts w:cs="Arial"/>
        </w:rPr>
      </w:pPr>
    </w:p>
    <w:p w14:paraId="7DEC9395" w14:textId="77777777" w:rsidR="002A7EDD" w:rsidRDefault="002A7EDD" w:rsidP="00BB5230">
      <w:pPr>
        <w:pStyle w:val="NormalIP"/>
        <w:rPr>
          <w:rFonts w:cs="Arial"/>
        </w:rPr>
      </w:pPr>
    </w:p>
    <w:p w14:paraId="77E6C36C" w14:textId="77777777" w:rsidR="002A7EDD" w:rsidRDefault="002A7EDD" w:rsidP="00BB5230">
      <w:pPr>
        <w:pStyle w:val="NormalIP"/>
        <w:rPr>
          <w:rFonts w:cs="Arial"/>
        </w:rPr>
      </w:pPr>
    </w:p>
    <w:p w14:paraId="6AE3EFA8" w14:textId="77777777" w:rsidR="002A7EDD" w:rsidRDefault="002A7EDD" w:rsidP="00BB5230">
      <w:pPr>
        <w:pStyle w:val="NormalIP"/>
        <w:rPr>
          <w:rFonts w:cs="Arial"/>
        </w:rPr>
      </w:pPr>
    </w:p>
    <w:p w14:paraId="456DEFC0" w14:textId="77777777" w:rsidR="002A7EDD" w:rsidRDefault="002A7EDD" w:rsidP="00BB5230">
      <w:pPr>
        <w:pStyle w:val="NormalIP"/>
        <w:rPr>
          <w:rFonts w:cs="Arial"/>
        </w:rPr>
      </w:pPr>
    </w:p>
    <w:p w14:paraId="25936BFF" w14:textId="77777777" w:rsidR="002A7EDD" w:rsidRDefault="002A7EDD" w:rsidP="00BB5230">
      <w:pPr>
        <w:pStyle w:val="NormalIP"/>
        <w:rPr>
          <w:rFonts w:cs="Arial"/>
        </w:rPr>
      </w:pPr>
    </w:p>
    <w:p w14:paraId="23A2E7E9" w14:textId="77777777" w:rsidR="002A7EDD" w:rsidRDefault="002A7EDD" w:rsidP="00BB5230">
      <w:pPr>
        <w:pStyle w:val="NormalIP"/>
        <w:rPr>
          <w:rFonts w:cs="Arial"/>
        </w:rPr>
      </w:pPr>
    </w:p>
    <w:p w14:paraId="3BA79A0E" w14:textId="77777777" w:rsidR="002A7EDD" w:rsidRDefault="002A7EDD" w:rsidP="00BB5230">
      <w:pPr>
        <w:pStyle w:val="NormalIP"/>
        <w:rPr>
          <w:rFonts w:cs="Arial"/>
        </w:rPr>
      </w:pPr>
    </w:p>
    <w:p w14:paraId="27CDDEB5" w14:textId="77777777" w:rsidR="002A7EDD" w:rsidRDefault="002A7EDD" w:rsidP="00BB5230">
      <w:pPr>
        <w:pStyle w:val="NormalIP"/>
        <w:rPr>
          <w:rFonts w:cs="Arial"/>
        </w:rPr>
      </w:pPr>
    </w:p>
    <w:p w14:paraId="1FE59481" w14:textId="77777777" w:rsidR="002A7EDD" w:rsidRDefault="002A7EDD" w:rsidP="00BB5230">
      <w:pPr>
        <w:pStyle w:val="NormalIP"/>
        <w:rPr>
          <w:rFonts w:cs="Arial"/>
        </w:rPr>
      </w:pPr>
    </w:p>
    <w:p w14:paraId="457EEF08" w14:textId="77777777" w:rsidR="002A7EDD" w:rsidRPr="00375706" w:rsidRDefault="002A7EDD" w:rsidP="00BB5230">
      <w:pPr>
        <w:pStyle w:val="NormalIP"/>
        <w:rPr>
          <w:rFonts w:cs="Arial"/>
        </w:rPr>
      </w:pPr>
    </w:p>
    <w:p w14:paraId="2F1A7868" w14:textId="02100712" w:rsidR="00E37753" w:rsidRPr="00375706" w:rsidRDefault="00CA2135" w:rsidP="00BB5230">
      <w:pPr>
        <w:pStyle w:val="Heading1"/>
        <w:spacing w:line="360" w:lineRule="auto"/>
      </w:pPr>
      <w:bookmarkStart w:id="36" w:name="_Toc231646287"/>
      <w:r>
        <w:lastRenderedPageBreak/>
        <w:t>5</w:t>
      </w:r>
      <w:r w:rsidR="00E37753" w:rsidRPr="00375706">
        <w:t xml:space="preserve"> REFERÊNCIAS BIBLIOGRÁFICAS</w:t>
      </w:r>
      <w:bookmarkEnd w:id="36"/>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C7676">
      <w:pPr>
        <w:spacing w:line="360" w:lineRule="auto"/>
        <w:jc w:val="both"/>
        <w:rPr>
          <w:rFonts w:ascii="Arial" w:hAnsi="Arial" w:cs="Arial"/>
        </w:rPr>
      </w:pPr>
      <w:r>
        <w:rPr>
          <w:rFonts w:ascii="Arial" w:hAnsi="Arial" w:cs="Arial"/>
        </w:rPr>
        <w:t>Acesso em 2 de Junho de 2013.</w:t>
      </w:r>
    </w:p>
    <w:p w14:paraId="3F33BA2F" w14:textId="77777777" w:rsidR="00EC7676" w:rsidRPr="00375706" w:rsidRDefault="00EC7676" w:rsidP="00BB5230">
      <w:pPr>
        <w:spacing w:line="360" w:lineRule="auto"/>
        <w:jc w:val="both"/>
        <w:rPr>
          <w:rFonts w:ascii="Arial" w:hAnsi="Arial" w:cs="Arial"/>
        </w:rPr>
      </w:pPr>
    </w:p>
    <w:sectPr w:rsidR="00EC7676" w:rsidRPr="00375706" w:rsidSect="005257EC">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1E2B9B" w:rsidRDefault="001E2B9B">
      <w:r>
        <w:separator/>
      </w:r>
    </w:p>
  </w:endnote>
  <w:endnote w:type="continuationSeparator" w:id="0">
    <w:p w14:paraId="18A68DD7" w14:textId="77777777" w:rsidR="001E2B9B" w:rsidRDefault="001E2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1E2B9B" w:rsidRDefault="001E2B9B">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1E2B9B" w:rsidRDefault="001E2B9B">
    <w:pPr>
      <w:pStyle w:val="Footer"/>
      <w:jc w:val="center"/>
    </w:pPr>
    <w:r>
      <w:rPr>
        <w:rStyle w:val="PageNumber"/>
      </w:rPr>
      <w:fldChar w:fldCharType="begin"/>
    </w:r>
    <w:r>
      <w:rPr>
        <w:rStyle w:val="PageNumber"/>
      </w:rPr>
      <w:instrText xml:space="preserve"> PAGE </w:instrText>
    </w:r>
    <w:r>
      <w:rPr>
        <w:rStyle w:val="PageNumber"/>
      </w:rPr>
      <w:fldChar w:fldCharType="separate"/>
    </w:r>
    <w:r w:rsidR="000D6EB8">
      <w:rPr>
        <w:rStyle w:val="PageNumber"/>
        <w:noProof/>
      </w:rPr>
      <w:t>23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1E2B9B" w:rsidRDefault="001E2B9B">
      <w:r>
        <w:separator/>
      </w:r>
    </w:p>
  </w:footnote>
  <w:footnote w:type="continuationSeparator" w:id="0">
    <w:p w14:paraId="6C1AF31A" w14:textId="77777777" w:rsidR="001E2B9B" w:rsidRDefault="001E2B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4"/>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771D"/>
    <w:rsid w:val="0001380A"/>
    <w:rsid w:val="0002751C"/>
    <w:rsid w:val="00036693"/>
    <w:rsid w:val="00036A32"/>
    <w:rsid w:val="00043382"/>
    <w:rsid w:val="00055483"/>
    <w:rsid w:val="00056106"/>
    <w:rsid w:val="00056B91"/>
    <w:rsid w:val="00057742"/>
    <w:rsid w:val="00066ACE"/>
    <w:rsid w:val="00070159"/>
    <w:rsid w:val="000725B6"/>
    <w:rsid w:val="000748DD"/>
    <w:rsid w:val="00081801"/>
    <w:rsid w:val="00087CF3"/>
    <w:rsid w:val="000930C8"/>
    <w:rsid w:val="00094118"/>
    <w:rsid w:val="00095231"/>
    <w:rsid w:val="000A0551"/>
    <w:rsid w:val="000B3242"/>
    <w:rsid w:val="000B6F8F"/>
    <w:rsid w:val="000C619D"/>
    <w:rsid w:val="000C71D7"/>
    <w:rsid w:val="000D35CA"/>
    <w:rsid w:val="000D4536"/>
    <w:rsid w:val="000D6EB8"/>
    <w:rsid w:val="000F6402"/>
    <w:rsid w:val="00100523"/>
    <w:rsid w:val="00101D02"/>
    <w:rsid w:val="00105128"/>
    <w:rsid w:val="00106EB8"/>
    <w:rsid w:val="0011110A"/>
    <w:rsid w:val="00114B77"/>
    <w:rsid w:val="00116379"/>
    <w:rsid w:val="00125A9E"/>
    <w:rsid w:val="001577C5"/>
    <w:rsid w:val="001629C2"/>
    <w:rsid w:val="001717F8"/>
    <w:rsid w:val="00175876"/>
    <w:rsid w:val="001764F9"/>
    <w:rsid w:val="0017662E"/>
    <w:rsid w:val="001846EA"/>
    <w:rsid w:val="00186523"/>
    <w:rsid w:val="001907C2"/>
    <w:rsid w:val="00190D31"/>
    <w:rsid w:val="001C0380"/>
    <w:rsid w:val="001C5118"/>
    <w:rsid w:val="001E01DC"/>
    <w:rsid w:val="001E1EF1"/>
    <w:rsid w:val="001E2B9B"/>
    <w:rsid w:val="001E3420"/>
    <w:rsid w:val="001E41BD"/>
    <w:rsid w:val="001E49CC"/>
    <w:rsid w:val="001E51A3"/>
    <w:rsid w:val="001E79B3"/>
    <w:rsid w:val="001F2EB8"/>
    <w:rsid w:val="001F66E4"/>
    <w:rsid w:val="001F7BCD"/>
    <w:rsid w:val="00234E14"/>
    <w:rsid w:val="00236577"/>
    <w:rsid w:val="00242039"/>
    <w:rsid w:val="00243952"/>
    <w:rsid w:val="00244C5B"/>
    <w:rsid w:val="00254BB5"/>
    <w:rsid w:val="00260108"/>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F6043"/>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72127"/>
    <w:rsid w:val="0037478C"/>
    <w:rsid w:val="00375706"/>
    <w:rsid w:val="003818A9"/>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528C"/>
    <w:rsid w:val="004532A4"/>
    <w:rsid w:val="00465B4C"/>
    <w:rsid w:val="0047674F"/>
    <w:rsid w:val="0049242B"/>
    <w:rsid w:val="004A5187"/>
    <w:rsid w:val="004A51A2"/>
    <w:rsid w:val="004A716B"/>
    <w:rsid w:val="004B1609"/>
    <w:rsid w:val="004B1FE5"/>
    <w:rsid w:val="004B2059"/>
    <w:rsid w:val="004C0B2C"/>
    <w:rsid w:val="004E25EE"/>
    <w:rsid w:val="004F056B"/>
    <w:rsid w:val="0050379E"/>
    <w:rsid w:val="00507F7C"/>
    <w:rsid w:val="005137E1"/>
    <w:rsid w:val="005166C4"/>
    <w:rsid w:val="00523B07"/>
    <w:rsid w:val="00524C63"/>
    <w:rsid w:val="005257EC"/>
    <w:rsid w:val="00527178"/>
    <w:rsid w:val="00533844"/>
    <w:rsid w:val="0053775A"/>
    <w:rsid w:val="00541647"/>
    <w:rsid w:val="00546967"/>
    <w:rsid w:val="00552677"/>
    <w:rsid w:val="00552C7B"/>
    <w:rsid w:val="00553EB6"/>
    <w:rsid w:val="00556CBE"/>
    <w:rsid w:val="00561075"/>
    <w:rsid w:val="005800CA"/>
    <w:rsid w:val="00582DF5"/>
    <w:rsid w:val="005868AC"/>
    <w:rsid w:val="005918DF"/>
    <w:rsid w:val="00594578"/>
    <w:rsid w:val="00594D02"/>
    <w:rsid w:val="00595B27"/>
    <w:rsid w:val="00597CBD"/>
    <w:rsid w:val="005C186B"/>
    <w:rsid w:val="005E2D67"/>
    <w:rsid w:val="005E51C7"/>
    <w:rsid w:val="005F394B"/>
    <w:rsid w:val="006000B8"/>
    <w:rsid w:val="00600F89"/>
    <w:rsid w:val="00607D2C"/>
    <w:rsid w:val="00607EEF"/>
    <w:rsid w:val="00611033"/>
    <w:rsid w:val="006214F0"/>
    <w:rsid w:val="00636529"/>
    <w:rsid w:val="00641C3A"/>
    <w:rsid w:val="006510C4"/>
    <w:rsid w:val="00653AE9"/>
    <w:rsid w:val="0065574E"/>
    <w:rsid w:val="00667F84"/>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2226A"/>
    <w:rsid w:val="00722BF5"/>
    <w:rsid w:val="007250D5"/>
    <w:rsid w:val="00740FFD"/>
    <w:rsid w:val="00741320"/>
    <w:rsid w:val="00746204"/>
    <w:rsid w:val="00747254"/>
    <w:rsid w:val="00747C75"/>
    <w:rsid w:val="007502DE"/>
    <w:rsid w:val="0075461D"/>
    <w:rsid w:val="007627EB"/>
    <w:rsid w:val="00763090"/>
    <w:rsid w:val="007817C4"/>
    <w:rsid w:val="007863DA"/>
    <w:rsid w:val="0079037A"/>
    <w:rsid w:val="007923AF"/>
    <w:rsid w:val="00792C91"/>
    <w:rsid w:val="00797918"/>
    <w:rsid w:val="007B1691"/>
    <w:rsid w:val="007B2319"/>
    <w:rsid w:val="007C1DED"/>
    <w:rsid w:val="007C3E0B"/>
    <w:rsid w:val="007D40C0"/>
    <w:rsid w:val="007E4C5E"/>
    <w:rsid w:val="007F339A"/>
    <w:rsid w:val="00800A44"/>
    <w:rsid w:val="00811100"/>
    <w:rsid w:val="0082049D"/>
    <w:rsid w:val="00822642"/>
    <w:rsid w:val="00823456"/>
    <w:rsid w:val="00830758"/>
    <w:rsid w:val="00832D03"/>
    <w:rsid w:val="0083564E"/>
    <w:rsid w:val="008548EC"/>
    <w:rsid w:val="00871FB1"/>
    <w:rsid w:val="0087310E"/>
    <w:rsid w:val="00873687"/>
    <w:rsid w:val="008966D4"/>
    <w:rsid w:val="008B0ADA"/>
    <w:rsid w:val="008B13AF"/>
    <w:rsid w:val="008B160E"/>
    <w:rsid w:val="008C2505"/>
    <w:rsid w:val="008C2A50"/>
    <w:rsid w:val="008C2A57"/>
    <w:rsid w:val="008C3EE1"/>
    <w:rsid w:val="008D7AF3"/>
    <w:rsid w:val="008E699C"/>
    <w:rsid w:val="008E69E5"/>
    <w:rsid w:val="008F0BAA"/>
    <w:rsid w:val="008F1C89"/>
    <w:rsid w:val="0090514E"/>
    <w:rsid w:val="00911AD2"/>
    <w:rsid w:val="0091223B"/>
    <w:rsid w:val="00912B2D"/>
    <w:rsid w:val="0092156A"/>
    <w:rsid w:val="00926E5A"/>
    <w:rsid w:val="009315DF"/>
    <w:rsid w:val="00931D2D"/>
    <w:rsid w:val="00935E56"/>
    <w:rsid w:val="00937461"/>
    <w:rsid w:val="009418FF"/>
    <w:rsid w:val="00944E82"/>
    <w:rsid w:val="00945932"/>
    <w:rsid w:val="00960862"/>
    <w:rsid w:val="00962378"/>
    <w:rsid w:val="00964916"/>
    <w:rsid w:val="009700CF"/>
    <w:rsid w:val="00970632"/>
    <w:rsid w:val="00974A78"/>
    <w:rsid w:val="0097590B"/>
    <w:rsid w:val="00976942"/>
    <w:rsid w:val="0098506F"/>
    <w:rsid w:val="009868BE"/>
    <w:rsid w:val="009952A2"/>
    <w:rsid w:val="009A1FCE"/>
    <w:rsid w:val="009A271F"/>
    <w:rsid w:val="009A42CA"/>
    <w:rsid w:val="009B3FBB"/>
    <w:rsid w:val="009B42D0"/>
    <w:rsid w:val="009D2EEB"/>
    <w:rsid w:val="009D78D9"/>
    <w:rsid w:val="009E0532"/>
    <w:rsid w:val="009E3660"/>
    <w:rsid w:val="009E7C22"/>
    <w:rsid w:val="009F5720"/>
    <w:rsid w:val="009F7934"/>
    <w:rsid w:val="00A12B31"/>
    <w:rsid w:val="00A14997"/>
    <w:rsid w:val="00A22780"/>
    <w:rsid w:val="00A26050"/>
    <w:rsid w:val="00A352C0"/>
    <w:rsid w:val="00A43FE7"/>
    <w:rsid w:val="00A5151F"/>
    <w:rsid w:val="00A53FAD"/>
    <w:rsid w:val="00A5634C"/>
    <w:rsid w:val="00A71FDB"/>
    <w:rsid w:val="00A808CD"/>
    <w:rsid w:val="00AA0888"/>
    <w:rsid w:val="00AA242F"/>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6EE7"/>
    <w:rsid w:val="00B31C7B"/>
    <w:rsid w:val="00B31EA6"/>
    <w:rsid w:val="00B34E3B"/>
    <w:rsid w:val="00B36220"/>
    <w:rsid w:val="00B37620"/>
    <w:rsid w:val="00B4337D"/>
    <w:rsid w:val="00B6259F"/>
    <w:rsid w:val="00B64327"/>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5C06"/>
    <w:rsid w:val="00C07334"/>
    <w:rsid w:val="00C07606"/>
    <w:rsid w:val="00C11408"/>
    <w:rsid w:val="00C145B8"/>
    <w:rsid w:val="00C200CA"/>
    <w:rsid w:val="00C20BB8"/>
    <w:rsid w:val="00C2197F"/>
    <w:rsid w:val="00C42B6A"/>
    <w:rsid w:val="00C567C9"/>
    <w:rsid w:val="00C65563"/>
    <w:rsid w:val="00C67E7D"/>
    <w:rsid w:val="00C70B7A"/>
    <w:rsid w:val="00C76E88"/>
    <w:rsid w:val="00C77390"/>
    <w:rsid w:val="00C84723"/>
    <w:rsid w:val="00C90EFE"/>
    <w:rsid w:val="00C930BA"/>
    <w:rsid w:val="00C93541"/>
    <w:rsid w:val="00CA2135"/>
    <w:rsid w:val="00CA59EC"/>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27F94"/>
    <w:rsid w:val="00D30896"/>
    <w:rsid w:val="00D34B19"/>
    <w:rsid w:val="00D3788E"/>
    <w:rsid w:val="00D55ABD"/>
    <w:rsid w:val="00D6593A"/>
    <w:rsid w:val="00D66A2E"/>
    <w:rsid w:val="00D7291E"/>
    <w:rsid w:val="00D808B5"/>
    <w:rsid w:val="00D85DE8"/>
    <w:rsid w:val="00D93DD7"/>
    <w:rsid w:val="00DA0A93"/>
    <w:rsid w:val="00DA2FCA"/>
    <w:rsid w:val="00DA5333"/>
    <w:rsid w:val="00DC5CE0"/>
    <w:rsid w:val="00DD0436"/>
    <w:rsid w:val="00DD0C94"/>
    <w:rsid w:val="00DD1A18"/>
    <w:rsid w:val="00DD331E"/>
    <w:rsid w:val="00DD46D7"/>
    <w:rsid w:val="00DF27C4"/>
    <w:rsid w:val="00DF7560"/>
    <w:rsid w:val="00E07CA8"/>
    <w:rsid w:val="00E17882"/>
    <w:rsid w:val="00E24648"/>
    <w:rsid w:val="00E2668C"/>
    <w:rsid w:val="00E36598"/>
    <w:rsid w:val="00E37753"/>
    <w:rsid w:val="00E46F85"/>
    <w:rsid w:val="00E54D44"/>
    <w:rsid w:val="00E54E71"/>
    <w:rsid w:val="00E57029"/>
    <w:rsid w:val="00E62CEB"/>
    <w:rsid w:val="00E702C4"/>
    <w:rsid w:val="00E707F5"/>
    <w:rsid w:val="00E715B6"/>
    <w:rsid w:val="00E72BE3"/>
    <w:rsid w:val="00E75ECF"/>
    <w:rsid w:val="00E810EA"/>
    <w:rsid w:val="00E82DD5"/>
    <w:rsid w:val="00E8435C"/>
    <w:rsid w:val="00E84610"/>
    <w:rsid w:val="00EA2EF3"/>
    <w:rsid w:val="00EA3BD1"/>
    <w:rsid w:val="00EA501E"/>
    <w:rsid w:val="00EA5508"/>
    <w:rsid w:val="00EB0E4B"/>
    <w:rsid w:val="00EB3562"/>
    <w:rsid w:val="00EB7ED2"/>
    <w:rsid w:val="00EC433D"/>
    <w:rsid w:val="00EC7234"/>
    <w:rsid w:val="00EC7676"/>
    <w:rsid w:val="00ED03DC"/>
    <w:rsid w:val="00ED0731"/>
    <w:rsid w:val="00ED1B00"/>
    <w:rsid w:val="00ED2DD1"/>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D1C07"/>
    <w:rsid w:val="00FD5775"/>
    <w:rsid w:val="00FD6EE9"/>
    <w:rsid w:val="00FD79B2"/>
    <w:rsid w:val="00FF2BD0"/>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rPr>
  </w:style>
  <w:style w:type="paragraph" w:styleId="TOC2">
    <w:name w:val="toc 2"/>
    <w:basedOn w:val="Normal"/>
    <w:next w:val="Normal"/>
    <w:uiPriority w:val="39"/>
    <w:rsid w:val="00695BCB"/>
    <w:pPr>
      <w:ind w:left="240"/>
    </w:pPr>
    <w:rPr>
      <w:rFonts w:asciiTheme="minorHAnsi" w:hAnsiTheme="minorHAnsi"/>
      <w:b/>
      <w:sz w:val="22"/>
      <w:szCs w:val="22"/>
    </w:rPr>
  </w:style>
  <w:style w:type="paragraph" w:styleId="TOC3">
    <w:name w:val="toc 3"/>
    <w:basedOn w:val="Normal"/>
    <w:next w:val="Normal"/>
    <w:uiPriority w:val="39"/>
    <w:rsid w:val="00695BCB"/>
    <w:pPr>
      <w:ind w:left="480"/>
    </w:pPr>
    <w:rPr>
      <w:rFonts w:asciiTheme="minorHAnsi" w:hAnsiTheme="minorHAns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20"/>
      <w:szCs w:val="20"/>
    </w:rPr>
  </w:style>
  <w:style w:type="paragraph" w:styleId="TOC5">
    <w:name w:val="toc 5"/>
    <w:basedOn w:val="ndice"/>
    <w:rsid w:val="00695BCB"/>
    <w:pPr>
      <w:suppressLineNumbers w:val="0"/>
      <w:ind w:left="960"/>
    </w:pPr>
    <w:rPr>
      <w:rFonts w:asciiTheme="minorHAnsi" w:hAnsiTheme="minorHAnsi" w:cs="Times New Roman"/>
      <w:sz w:val="20"/>
      <w:szCs w:val="20"/>
    </w:rPr>
  </w:style>
  <w:style w:type="paragraph" w:styleId="TOC6">
    <w:name w:val="toc 6"/>
    <w:basedOn w:val="ndice"/>
    <w:rsid w:val="00695BCB"/>
    <w:pPr>
      <w:suppressLineNumbers w:val="0"/>
      <w:ind w:left="1200"/>
    </w:pPr>
    <w:rPr>
      <w:rFonts w:asciiTheme="minorHAnsi" w:hAnsiTheme="minorHAnsi" w:cs="Times New Roman"/>
      <w:sz w:val="20"/>
      <w:szCs w:val="20"/>
    </w:rPr>
  </w:style>
  <w:style w:type="paragraph" w:styleId="TOC7">
    <w:name w:val="toc 7"/>
    <w:basedOn w:val="ndice"/>
    <w:rsid w:val="00695BCB"/>
    <w:pPr>
      <w:suppressLineNumbers w:val="0"/>
      <w:ind w:left="1440"/>
    </w:pPr>
    <w:rPr>
      <w:rFonts w:asciiTheme="minorHAnsi" w:hAnsiTheme="minorHAnsi" w:cs="Times New Roman"/>
      <w:sz w:val="20"/>
      <w:szCs w:val="20"/>
    </w:rPr>
  </w:style>
  <w:style w:type="paragraph" w:styleId="TOC8">
    <w:name w:val="toc 8"/>
    <w:basedOn w:val="ndice"/>
    <w:rsid w:val="00695BCB"/>
    <w:pPr>
      <w:suppressLineNumbers w:val="0"/>
      <w:ind w:left="1680"/>
    </w:pPr>
    <w:rPr>
      <w:rFonts w:asciiTheme="minorHAnsi" w:hAnsiTheme="minorHAnsi" w:cs="Times New Roman"/>
      <w:sz w:val="20"/>
      <w:szCs w:val="20"/>
    </w:rPr>
  </w:style>
  <w:style w:type="paragraph" w:styleId="TOC9">
    <w:name w:val="toc 9"/>
    <w:basedOn w:val="ndice"/>
    <w:rsid w:val="00695BCB"/>
    <w:pPr>
      <w:suppressLineNumbers w:val="0"/>
      <w:ind w:left="1920"/>
    </w:pPr>
    <w:rPr>
      <w:rFonts w:asciiTheme="minorHAnsi" w:hAnsiTheme="minorHAnsi" w:cs="Times New Roman"/>
      <w:sz w:val="20"/>
      <w:szCs w:val="20"/>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58380-15D3-944E-80EC-B1F4BC6DA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29</Pages>
  <Words>4371</Words>
  <Characters>24918</Characters>
  <Application>Microsoft Macintosh Word</Application>
  <DocSecurity>0</DocSecurity>
  <Lines>207</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29231</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225</cp:revision>
  <cp:lastPrinted>2012-06-13T18:42:00Z</cp:lastPrinted>
  <dcterms:created xsi:type="dcterms:W3CDTF">2012-10-15T23:08:00Z</dcterms:created>
  <dcterms:modified xsi:type="dcterms:W3CDTF">2013-06-04T13:06:00Z</dcterms:modified>
</cp:coreProperties>
</file>