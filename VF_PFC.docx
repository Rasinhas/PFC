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1F188D9A"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FC7B5F">
        <w:rPr>
          <w:rFonts w:ascii="Arial" w:hAnsi="Arial" w:cs="Arial"/>
        </w:rPr>
        <w:t>32</w:t>
      </w:r>
      <w:r w:rsidR="00081801" w:rsidRPr="00375706">
        <w:rPr>
          <w:rFonts w:ascii="Arial" w:hAnsi="Arial" w:cs="Arial"/>
        </w:rPr>
        <w:t xml:space="preserve"> f.</w:t>
      </w:r>
      <w:r w:rsidR="00247659">
        <w:rPr>
          <w:rFonts w:ascii="Arial" w:hAnsi="Arial" w:cs="Arial"/>
        </w:rPr>
        <w:t xml:space="preserve"> ## TODO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6AA177F9"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r w:rsidR="00740842">
        <w:rPr>
          <w:rFonts w:ascii="Arial" w:hAnsi="Arial" w:cs="Arial"/>
        </w:rPr>
        <w:t xml:space="preserve"> ##TODO##</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79819CCA" w14:textId="77777777" w:rsidR="0077769C" w:rsidRPr="0077769C" w:rsidRDefault="00C31CB0"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sz w:val="24"/>
          <w:szCs w:val="24"/>
        </w:rPr>
        <w:fldChar w:fldCharType="begin"/>
      </w:r>
      <w:r w:rsidRPr="0077769C">
        <w:rPr>
          <w:rFonts w:ascii="Arial" w:hAnsi="Arial" w:cs="Arial"/>
          <w:sz w:val="24"/>
          <w:szCs w:val="24"/>
        </w:rPr>
        <w:instrText xml:space="preserve"> TOC \o "1-7" </w:instrText>
      </w:r>
      <w:r w:rsidRPr="0077769C">
        <w:rPr>
          <w:rFonts w:ascii="Arial" w:hAnsi="Arial" w:cs="Arial"/>
          <w:sz w:val="24"/>
          <w:szCs w:val="24"/>
        </w:rPr>
        <w:fldChar w:fldCharType="separate"/>
      </w:r>
      <w:r w:rsidR="0077769C" w:rsidRPr="0077769C">
        <w:rPr>
          <w:rFonts w:ascii="Arial" w:hAnsi="Arial" w:cs="Arial"/>
          <w:noProof/>
          <w:sz w:val="24"/>
          <w:szCs w:val="24"/>
        </w:rPr>
        <w:t>LISTA DE ILUSTRAÇÕES</w:t>
      </w:r>
      <w:r w:rsidR="0077769C" w:rsidRPr="0077769C">
        <w:rPr>
          <w:rFonts w:ascii="Arial" w:hAnsi="Arial" w:cs="Arial"/>
          <w:noProof/>
          <w:sz w:val="24"/>
          <w:szCs w:val="24"/>
        </w:rPr>
        <w:tab/>
      </w:r>
      <w:r w:rsidR="0077769C" w:rsidRPr="0077769C">
        <w:rPr>
          <w:rFonts w:ascii="Arial" w:hAnsi="Arial" w:cs="Arial"/>
          <w:noProof/>
          <w:sz w:val="24"/>
          <w:szCs w:val="24"/>
        </w:rPr>
        <w:fldChar w:fldCharType="begin"/>
      </w:r>
      <w:r w:rsidR="0077769C" w:rsidRPr="0077769C">
        <w:rPr>
          <w:rFonts w:ascii="Arial" w:hAnsi="Arial" w:cs="Arial"/>
          <w:noProof/>
          <w:sz w:val="24"/>
          <w:szCs w:val="24"/>
        </w:rPr>
        <w:instrText xml:space="preserve"> PAGEREF _Toc231986207 \h </w:instrText>
      </w:r>
      <w:r w:rsidR="0077769C" w:rsidRPr="0077769C">
        <w:rPr>
          <w:rFonts w:ascii="Arial" w:hAnsi="Arial" w:cs="Arial"/>
          <w:noProof/>
          <w:sz w:val="24"/>
          <w:szCs w:val="24"/>
        </w:rPr>
      </w:r>
      <w:r w:rsidR="0077769C" w:rsidRPr="0077769C">
        <w:rPr>
          <w:rFonts w:ascii="Arial" w:hAnsi="Arial" w:cs="Arial"/>
          <w:noProof/>
          <w:sz w:val="24"/>
          <w:szCs w:val="24"/>
        </w:rPr>
        <w:fldChar w:fldCharType="separate"/>
      </w:r>
      <w:r w:rsidR="0077769C" w:rsidRPr="0077769C">
        <w:rPr>
          <w:rFonts w:ascii="Arial" w:hAnsi="Arial" w:cs="Arial"/>
          <w:noProof/>
          <w:sz w:val="24"/>
          <w:szCs w:val="24"/>
        </w:rPr>
        <w:t>4</w:t>
      </w:r>
      <w:r w:rsidR="0077769C" w:rsidRPr="0077769C">
        <w:rPr>
          <w:rFonts w:ascii="Arial" w:hAnsi="Arial" w:cs="Arial"/>
          <w:noProof/>
          <w:sz w:val="24"/>
          <w:szCs w:val="24"/>
        </w:rPr>
        <w:fldChar w:fldCharType="end"/>
      </w:r>
    </w:p>
    <w:p w14:paraId="7C68DFF9"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LISTA DE SIGLAS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5</w:t>
      </w:r>
      <w:r w:rsidRPr="0077769C">
        <w:rPr>
          <w:rFonts w:ascii="Arial" w:hAnsi="Arial" w:cs="Arial"/>
          <w:noProof/>
          <w:sz w:val="24"/>
          <w:szCs w:val="24"/>
        </w:rPr>
        <w:fldChar w:fldCharType="end"/>
      </w:r>
    </w:p>
    <w:p w14:paraId="5E65578E"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1 INTRODUÇÃO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70DCC56A"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1.1 OBJETIVO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608E63C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1.2 MOTIVAÇÃO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51959A7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1.3 METODOLOGIA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735469CD"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1.4 ORGANIZAÇÃO DA MONOGRAFIA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086BC6C0"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2 DESENVOLVIMENTO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29B46F2B"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 1 FERRAMENTAS UTILIZADAS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0A19A00A"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 RIO DATAMINE</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141D43D4"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2.1.1.1 AUTENTICAÇÃO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41BFC53A"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2.1.1.2 REQUISIÇÃO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74FE1829"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2.1.1.3 RESPOSTA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52F1D1C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2.1.2 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2209CD4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2.1.3 OBJECTIVE C</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6D152503"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2.1.4 PYTHON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5F39C67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2.1.5 DJANGO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467FD6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2.1.6 MYSQL</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31536A2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2.1.7 SOUTH</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681C0241"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2.1.8 ASI-HTTP-Request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158F584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2.1.9 SBJSON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373A350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2.1.10 GIT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4F11C900"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2.1.11 GITHUB</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7858F55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2.2 ESTRUTURA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07C808FC"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2.2.1 ARQUITETURA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200D560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2.2.2 BANCO DE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15</w:t>
      </w:r>
      <w:r w:rsidRPr="0077769C">
        <w:rPr>
          <w:rFonts w:ascii="Arial" w:hAnsi="Arial" w:cs="Arial"/>
          <w:noProof/>
          <w:sz w:val="24"/>
          <w:szCs w:val="24"/>
        </w:rPr>
        <w:fldChar w:fldCharType="end"/>
      </w:r>
    </w:p>
    <w:p w14:paraId="3AAA4A5F"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3 DOCUMENTAÇÃO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31F3F3B5"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3.1 USUÁRIOS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76D92E6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3.1.1 REGISTRAR USUÁRIO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04D5585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3.1.2 LOGIN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18</w:t>
      </w:r>
      <w:r w:rsidRPr="0077769C">
        <w:rPr>
          <w:rFonts w:ascii="Arial" w:hAnsi="Arial" w:cs="Arial"/>
          <w:noProof/>
          <w:sz w:val="24"/>
          <w:szCs w:val="24"/>
        </w:rPr>
        <w:fldChar w:fldCharType="end"/>
      </w:r>
    </w:p>
    <w:p w14:paraId="07A9F8D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3.1.3 LOGOUT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1EBCFD2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3.1.4 EDITAR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53492E04"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3.2 PESQUISAS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39772FA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3.2.1 UTILIDADE PÚBLICA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2C6C48E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3.2.2 RESTAURANTES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23</w:t>
      </w:r>
      <w:r w:rsidRPr="0077769C">
        <w:rPr>
          <w:rFonts w:ascii="Arial" w:hAnsi="Arial" w:cs="Arial"/>
          <w:noProof/>
          <w:sz w:val="24"/>
          <w:szCs w:val="24"/>
        </w:rPr>
        <w:fldChar w:fldCharType="end"/>
      </w:r>
    </w:p>
    <w:p w14:paraId="513680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3.2.3 HOSPEDAGEM</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25</w:t>
      </w:r>
      <w:r w:rsidRPr="0077769C">
        <w:rPr>
          <w:rFonts w:ascii="Arial" w:hAnsi="Arial" w:cs="Arial"/>
          <w:noProof/>
          <w:sz w:val="24"/>
          <w:szCs w:val="24"/>
        </w:rPr>
        <w:fldChar w:fldCharType="end"/>
      </w:r>
    </w:p>
    <w:p w14:paraId="32EB434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3.2.4 ENTRETENIMENTO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0681B44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3.3 GERENCIAMENTO DE PREFERÊNCIAS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38EE7A7D"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4 CONCLUSÃO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27</w:t>
      </w:r>
      <w:r w:rsidRPr="0077769C">
        <w:rPr>
          <w:rFonts w:ascii="Arial" w:hAnsi="Arial" w:cs="Arial"/>
          <w:noProof/>
          <w:sz w:val="24"/>
          <w:szCs w:val="24"/>
        </w:rPr>
        <w:fldChar w:fldCharType="end"/>
      </w:r>
    </w:p>
    <w:p w14:paraId="2FDDCDB3"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5 REFERÊNCIAS BIBLIOGRÁFICAS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29</w:t>
      </w:r>
      <w:r w:rsidRPr="0077769C">
        <w:rPr>
          <w:rFonts w:ascii="Arial" w:hAnsi="Arial" w:cs="Arial"/>
          <w:noProof/>
          <w:sz w:val="24"/>
          <w:szCs w:val="24"/>
        </w:rPr>
        <w:fldChar w:fldCharType="end"/>
      </w:r>
    </w:p>
    <w:p w14:paraId="7BA71BF7" w14:textId="14F90863" w:rsidR="00692DC7" w:rsidRPr="000E0A0A" w:rsidRDefault="00C31CB0" w:rsidP="0077769C">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77769C">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0" w:name="_Toc231986207"/>
      <w:r>
        <w:rPr>
          <w:sz w:val="24"/>
          <w:szCs w:val="24"/>
        </w:rPr>
        <w:t>LISTA DE ILUSTRAÇÕES</w:t>
      </w:r>
      <w:bookmarkEnd w:id="0"/>
    </w:p>
    <w:p w14:paraId="062D93B2" w14:textId="77777777" w:rsidR="00582DF5" w:rsidRPr="00C145B8" w:rsidRDefault="00582DF5" w:rsidP="00BB5230">
      <w:pPr>
        <w:spacing w:line="360" w:lineRule="auto"/>
        <w:outlineLvl w:val="0"/>
        <w:rPr>
          <w:rFonts w:ascii="Arial" w:hAnsi="Arial" w:cs="Arial"/>
        </w:rPr>
      </w:pPr>
    </w:p>
    <w:p w14:paraId="16DBCF81" w14:textId="3866E546" w:rsidR="003C524F" w:rsidRPr="00AA56E1" w:rsidRDefault="003C524F" w:rsidP="00DB4CDC">
      <w:pPr>
        <w:spacing w:line="360" w:lineRule="auto"/>
        <w:jc w:val="both"/>
        <w:rPr>
          <w:rFonts w:ascii="Arial" w:hAnsi="Arial" w:cs="Arial"/>
        </w:rPr>
      </w:pPr>
      <w:r w:rsidRPr="00AA56E1">
        <w:rPr>
          <w:rFonts w:ascii="Arial" w:hAnsi="Arial" w:cs="Arial"/>
        </w:rPr>
        <w:t>FIG.</w:t>
      </w:r>
      <w:r w:rsidR="00CC34B1" w:rsidRPr="00AA56E1">
        <w:rPr>
          <w:rFonts w:ascii="Arial" w:hAnsi="Arial" w:cs="Arial"/>
        </w:rPr>
        <w:t xml:space="preserve"> </w:t>
      </w:r>
      <w:r w:rsidRPr="00AA56E1">
        <w:rPr>
          <w:rFonts w:ascii="Arial" w:hAnsi="Arial" w:cs="Arial"/>
        </w:rPr>
        <w:t>2.2.1</w:t>
      </w:r>
      <w:r w:rsidR="00CC34B1" w:rsidRPr="00AA56E1">
        <w:rPr>
          <w:rFonts w:ascii="Arial" w:hAnsi="Arial" w:cs="Arial"/>
        </w:rPr>
        <w:t xml:space="preserve"> </w:t>
      </w:r>
      <w:r w:rsidRPr="00AA56E1">
        <w:rPr>
          <w:rFonts w:ascii="Arial" w:hAnsi="Arial" w:cs="Arial"/>
        </w:rPr>
        <w:t>Arquitetura do Sistema.................</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522DF4D3"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3.1.1.1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Pr="00AA56E1">
        <w:rPr>
          <w:rFonts w:ascii="Arial" w:hAnsi="Arial" w:cs="Arial"/>
        </w:rPr>
        <w:t>...........24</w:t>
      </w:r>
    </w:p>
    <w:p w14:paraId="2F3E21E5" w14:textId="1EE6EF10"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Pr="00AA56E1">
        <w:rPr>
          <w:rFonts w:ascii="Arial" w:hAnsi="Arial" w:cs="Arial"/>
        </w:rPr>
        <w:t xml:space="preserve">2.1 </w:t>
      </w:r>
      <w:proofErr w:type="spellStart"/>
      <w:r w:rsidR="002D24CB">
        <w:rPr>
          <w:rFonts w:ascii="Arial" w:hAnsi="Arial" w:cs="Arial"/>
        </w:rPr>
        <w:t>Login</w:t>
      </w:r>
      <w:proofErr w:type="spellEnd"/>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Pr="00AA56E1">
        <w:rPr>
          <w:rFonts w:ascii="Arial" w:hAnsi="Arial" w:cs="Arial"/>
        </w:rPr>
        <w:t>....................................24</w:t>
      </w:r>
    </w:p>
    <w:p w14:paraId="53B3A583" w14:textId="64ECB23F" w:rsidR="00561C99" w:rsidRDefault="00561C99"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3.1.2</w:t>
      </w:r>
      <w:r>
        <w:rPr>
          <w:rFonts w:ascii="Arial" w:hAnsi="Arial" w:cs="Arial"/>
        </w:rPr>
        <w:t>.2</w:t>
      </w:r>
      <w:r>
        <w:rPr>
          <w:rFonts w:ascii="Arial" w:hAnsi="Arial" w:cs="Arial"/>
        </w:rPr>
        <w:t xml:space="preserve"> Menu inicial do sistema......</w:t>
      </w:r>
      <w:r w:rsidRPr="00AA56E1">
        <w:rPr>
          <w:rFonts w:ascii="Arial" w:hAnsi="Arial" w:cs="Arial"/>
        </w:rPr>
        <w:t>....................................................................24</w:t>
      </w:r>
    </w:p>
    <w:p w14:paraId="7DA71D03" w14:textId="29A00647"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00561C99">
        <w:rPr>
          <w:rFonts w:ascii="Arial" w:hAnsi="Arial" w:cs="Arial"/>
        </w:rPr>
        <w:t>4</w:t>
      </w:r>
      <w:r w:rsidRPr="00AA56E1">
        <w:rPr>
          <w:rFonts w:ascii="Arial" w:hAnsi="Arial" w:cs="Arial"/>
        </w:rPr>
        <w:t xml:space="preserve">.1 </w:t>
      </w:r>
      <w:r w:rsidR="002D24CB">
        <w:rPr>
          <w:rFonts w:ascii="Arial" w:hAnsi="Arial" w:cs="Arial"/>
        </w:rPr>
        <w:t>Ediç</w:t>
      </w:r>
      <w:r w:rsidR="004F503C">
        <w:rPr>
          <w:rFonts w:ascii="Arial" w:hAnsi="Arial" w:cs="Arial"/>
        </w:rPr>
        <w:t>ão de dados básicos</w:t>
      </w:r>
      <w:r w:rsidRPr="00AA56E1">
        <w:rPr>
          <w:rFonts w:ascii="Arial" w:hAnsi="Arial" w:cs="Arial"/>
        </w:rPr>
        <w:t>.......................................................................24</w:t>
      </w:r>
    </w:p>
    <w:p w14:paraId="220D17E2" w14:textId="41E45369" w:rsidR="004F503C" w:rsidRDefault="004F503C" w:rsidP="00DB4CDC">
      <w:pPr>
        <w:spacing w:line="360" w:lineRule="auto"/>
        <w:jc w:val="both"/>
        <w:rPr>
          <w:rFonts w:ascii="Arial" w:hAnsi="Arial" w:cs="Arial"/>
        </w:rPr>
      </w:pPr>
      <w:r w:rsidRPr="00AA56E1">
        <w:rPr>
          <w:rFonts w:ascii="Arial" w:hAnsi="Arial" w:cs="Arial"/>
        </w:rPr>
        <w:t xml:space="preserve">FIG. </w:t>
      </w:r>
      <w:r w:rsidR="004A4265">
        <w:rPr>
          <w:rFonts w:ascii="Arial" w:hAnsi="Arial" w:cs="Arial"/>
        </w:rPr>
        <w:t>3.2.1</w:t>
      </w:r>
      <w:r>
        <w:rPr>
          <w:rFonts w:ascii="Arial" w:hAnsi="Arial" w:cs="Arial"/>
        </w:rPr>
        <w:t xml:space="preserve"> Menu de pesquisas do sistema..</w:t>
      </w:r>
      <w:r w:rsidRPr="00AA56E1">
        <w:rPr>
          <w:rFonts w:ascii="Arial" w:hAnsi="Arial" w:cs="Arial"/>
        </w:rPr>
        <w:t>...........................................................</w:t>
      </w:r>
      <w:r w:rsidR="00FF1EAB">
        <w:rPr>
          <w:rFonts w:ascii="Arial" w:hAnsi="Arial" w:cs="Arial"/>
        </w:rPr>
        <w:t>...</w:t>
      </w:r>
      <w:r w:rsidRPr="00AA56E1">
        <w:rPr>
          <w:rFonts w:ascii="Arial" w:hAnsi="Arial" w:cs="Arial"/>
        </w:rPr>
        <w:t>.24</w:t>
      </w:r>
    </w:p>
    <w:p w14:paraId="0F10FF98" w14:textId="5B3D4236"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w:t>
      </w:r>
      <w:r w:rsidRPr="00AA56E1">
        <w:rPr>
          <w:rFonts w:ascii="Arial" w:hAnsi="Arial" w:cs="Arial"/>
        </w:rPr>
        <w:t>.1</w:t>
      </w:r>
      <w:r w:rsidR="004F503C">
        <w:rPr>
          <w:rFonts w:ascii="Arial" w:hAnsi="Arial" w:cs="Arial"/>
        </w:rPr>
        <w:t xml:space="preserve"> Filtro de pesquisa por serviços de utilidade pública........</w:t>
      </w:r>
      <w:r w:rsidRPr="00AA56E1">
        <w:rPr>
          <w:rFonts w:ascii="Arial" w:hAnsi="Arial" w:cs="Arial"/>
        </w:rPr>
        <w:t>.......................24</w:t>
      </w:r>
    </w:p>
    <w:p w14:paraId="1A2A154E" w14:textId="03DA19C4"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2.1.2</w:t>
      </w:r>
      <w:r w:rsidRPr="00AA56E1">
        <w:rPr>
          <w:rFonts w:ascii="Arial" w:hAnsi="Arial" w:cs="Arial"/>
        </w:rPr>
        <w:t xml:space="preserve"> </w:t>
      </w:r>
      <w:r w:rsidR="004F503C">
        <w:rPr>
          <w:rFonts w:ascii="Arial" w:hAnsi="Arial" w:cs="Arial"/>
        </w:rPr>
        <w:t>Resultados de uma pesquisa</w:t>
      </w:r>
      <w:r w:rsidRPr="00AA56E1">
        <w:rPr>
          <w:rFonts w:ascii="Arial" w:hAnsi="Arial" w:cs="Arial"/>
        </w:rPr>
        <w:t>...</w:t>
      </w:r>
      <w:r w:rsidR="004F503C">
        <w:rPr>
          <w:rFonts w:ascii="Arial" w:hAnsi="Arial" w:cs="Arial"/>
        </w:rPr>
        <w:t>......</w:t>
      </w:r>
      <w:r>
        <w:rPr>
          <w:rFonts w:ascii="Arial" w:hAnsi="Arial" w:cs="Arial"/>
        </w:rPr>
        <w:t>..</w:t>
      </w:r>
      <w:r w:rsidRPr="00AA56E1">
        <w:rPr>
          <w:rFonts w:ascii="Arial" w:hAnsi="Arial" w:cs="Arial"/>
        </w:rPr>
        <w:t>......................................................24</w:t>
      </w:r>
    </w:p>
    <w:p w14:paraId="5B8015D2" w14:textId="41CADF57" w:rsidR="00673566" w:rsidRDefault="00673566" w:rsidP="00DB4CDC">
      <w:pPr>
        <w:spacing w:line="360" w:lineRule="auto"/>
        <w:jc w:val="both"/>
        <w:rPr>
          <w:rFonts w:ascii="Arial" w:hAnsi="Arial" w:cs="Arial"/>
        </w:rPr>
      </w:pPr>
      <w:r w:rsidRPr="00AA56E1">
        <w:rPr>
          <w:rFonts w:ascii="Arial" w:hAnsi="Arial" w:cs="Arial"/>
        </w:rPr>
        <w:t>FIG. 3.2.1</w:t>
      </w:r>
      <w:r>
        <w:rPr>
          <w:rFonts w:ascii="Arial" w:hAnsi="Arial" w:cs="Arial"/>
        </w:rPr>
        <w:t>.3</w:t>
      </w:r>
      <w:r w:rsidR="004F503C">
        <w:rPr>
          <w:rFonts w:ascii="Arial" w:hAnsi="Arial" w:cs="Arial"/>
        </w:rPr>
        <w:t xml:space="preserve"> Mapa com o resultado......</w:t>
      </w:r>
      <w:r w:rsidRPr="00AA56E1">
        <w:rPr>
          <w:rFonts w:ascii="Arial" w:hAnsi="Arial" w:cs="Arial"/>
        </w:rPr>
        <w:t>.......</w:t>
      </w:r>
      <w:r>
        <w:rPr>
          <w:rFonts w:ascii="Arial" w:hAnsi="Arial" w:cs="Arial"/>
        </w:rPr>
        <w:t>........</w:t>
      </w:r>
      <w:r w:rsidRPr="00AA56E1">
        <w:rPr>
          <w:rFonts w:ascii="Arial" w:hAnsi="Arial" w:cs="Arial"/>
        </w:rPr>
        <w:t>.......................................................24</w:t>
      </w:r>
    </w:p>
    <w:p w14:paraId="5BD1F3E0" w14:textId="64942777"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3.2.2.1</w:t>
      </w:r>
      <w:r w:rsidR="004F503C">
        <w:rPr>
          <w:rFonts w:ascii="Arial" w:hAnsi="Arial" w:cs="Arial"/>
        </w:rPr>
        <w:t xml:space="preserve"> Filtro de pesquisa de restaurantes.</w:t>
      </w:r>
      <w:r w:rsidRPr="00AA56E1">
        <w:rPr>
          <w:rFonts w:ascii="Arial" w:hAnsi="Arial" w:cs="Arial"/>
        </w:rPr>
        <w:t>........................................................24</w:t>
      </w:r>
    </w:p>
    <w:p w14:paraId="2085C95E" w14:textId="68852469"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3.2.3.1</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F503C" w:rsidRPr="00AA56E1">
        <w:rPr>
          <w:rFonts w:ascii="Arial" w:hAnsi="Arial" w:cs="Arial"/>
        </w:rPr>
        <w:t xml:space="preserve"> </w:t>
      </w:r>
      <w:r w:rsidRPr="00AA56E1">
        <w:rPr>
          <w:rFonts w:ascii="Arial" w:hAnsi="Arial" w:cs="Arial"/>
        </w:rPr>
        <w:t>24</w:t>
      </w:r>
    </w:p>
    <w:p w14:paraId="2BF5206D" w14:textId="7089D687" w:rsidR="002D24CB" w:rsidRDefault="002D24CB"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3.2.4.1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Pr="00AA56E1">
        <w:rPr>
          <w:rFonts w:ascii="Arial" w:hAnsi="Arial" w:cs="Arial"/>
        </w:rPr>
        <w:t>24</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1" w:name="_Toc231986208"/>
      <w:r>
        <w:rPr>
          <w:sz w:val="24"/>
          <w:szCs w:val="24"/>
        </w:rPr>
        <w:t>LISTA DE SIGLAS</w:t>
      </w:r>
      <w:bookmarkEnd w:id="1"/>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Application</w:t>
      </w:r>
      <w:proofErr w:type="spellEnd"/>
      <w:r w:rsidR="00657FE4" w:rsidRPr="00FD3B72">
        <w:rPr>
          <w:rFonts w:ascii="Arial" w:hAnsi="Arial" w:cs="Arial"/>
        </w:rPr>
        <w:t xml:space="preserve"> </w:t>
      </w:r>
      <w:proofErr w:type="spellStart"/>
      <w:r w:rsidR="00657FE4" w:rsidRPr="00FD3B72">
        <w:rPr>
          <w:rFonts w:ascii="Arial" w:hAnsi="Arial" w:cs="Arial"/>
        </w:rPr>
        <w:t>programming</w:t>
      </w:r>
      <w:proofErr w:type="spellEnd"/>
      <w:r w:rsidR="00657FE4" w:rsidRPr="00FD3B72">
        <w:rPr>
          <w:rFonts w:ascii="Arial" w:hAnsi="Arial" w:cs="Arial"/>
        </w:rPr>
        <w:t xml:space="preserve"> interface</w:t>
      </w:r>
    </w:p>
    <w:p w14:paraId="0485B7B7" w14:textId="4A6FCC86"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HTTP</w:t>
      </w:r>
      <w:r w:rsidR="00657FE4" w:rsidRPr="00FD3B72">
        <w:rPr>
          <w:rFonts w:ascii="Arial" w:hAnsi="Arial" w:cs="Arial"/>
        </w:rPr>
        <w:tab/>
      </w:r>
      <w:r w:rsidR="00657FE4" w:rsidRPr="00FD3B72">
        <w:rPr>
          <w:rFonts w:ascii="Arial" w:hAnsi="Arial" w:cs="Arial"/>
        </w:rPr>
        <w:tab/>
        <w:t xml:space="preserve">Hypertext </w:t>
      </w:r>
      <w:proofErr w:type="spellStart"/>
      <w:r w:rsidR="00657FE4" w:rsidRPr="00FD3B72">
        <w:rPr>
          <w:rFonts w:ascii="Arial" w:hAnsi="Arial" w:cs="Arial"/>
        </w:rPr>
        <w:t>Markup</w:t>
      </w:r>
      <w:proofErr w:type="spellEnd"/>
      <w:r w:rsidR="00657FE4" w:rsidRPr="00FD3B72">
        <w:rPr>
          <w:rFonts w:ascii="Arial" w:hAnsi="Arial" w:cs="Arial"/>
        </w:rPr>
        <w:t xml:space="preserve"> </w:t>
      </w:r>
      <w:proofErr w:type="spellStart"/>
      <w:r w:rsidR="00657FE4" w:rsidRPr="00FD3B72">
        <w:rPr>
          <w:rFonts w:ascii="Arial" w:hAnsi="Arial" w:cs="Arial"/>
        </w:rPr>
        <w:t>Language</w:t>
      </w:r>
      <w:proofErr w:type="spellEnd"/>
    </w:p>
    <w:p w14:paraId="58725DD8" w14:textId="17F49B47"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Javascript</w:t>
      </w:r>
      <w:proofErr w:type="spellEnd"/>
      <w:r w:rsidR="00657FE4" w:rsidRPr="00FD3B72">
        <w:rPr>
          <w:rFonts w:ascii="Arial" w:hAnsi="Arial" w:cs="Arial"/>
        </w:rPr>
        <w:t xml:space="preserve"> </w:t>
      </w:r>
      <w:proofErr w:type="spellStart"/>
      <w:r w:rsidR="00657FE4" w:rsidRPr="00FD3B72">
        <w:rPr>
          <w:rFonts w:ascii="Arial" w:hAnsi="Arial" w:cs="Arial"/>
        </w:rPr>
        <w:t>Object</w:t>
      </w:r>
      <w:proofErr w:type="spellEnd"/>
      <w:r w:rsidR="00657FE4" w:rsidRPr="00FD3B72">
        <w:rPr>
          <w:rFonts w:ascii="Arial" w:hAnsi="Arial" w:cs="Arial"/>
        </w:rPr>
        <w:t xml:space="preserve"> </w:t>
      </w:r>
      <w:proofErr w:type="spellStart"/>
      <w:r w:rsidR="00657FE4" w:rsidRPr="00FD3B72">
        <w:rPr>
          <w:rFonts w:ascii="Arial" w:hAnsi="Arial" w:cs="Arial"/>
        </w:rPr>
        <w:t>Notation</w:t>
      </w:r>
      <w:proofErr w:type="spellEnd"/>
    </w:p>
    <w:p w14:paraId="0F559809" w14:textId="530CAB0E" w:rsidR="00600209" w:rsidRPr="00FD3B72"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7916EA27" w14:textId="6CA51B10"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19371881" w14:textId="1DF5BB1A"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Structured</w:t>
      </w:r>
      <w:proofErr w:type="spellEnd"/>
      <w:r w:rsidR="00657FE4" w:rsidRPr="00FD3B72">
        <w:rPr>
          <w:rFonts w:ascii="Arial" w:hAnsi="Arial" w:cs="Arial"/>
        </w:rPr>
        <w:t xml:space="preserve"> Query </w:t>
      </w:r>
      <w:proofErr w:type="spellStart"/>
      <w:r w:rsidR="00657FE4" w:rsidRPr="00FD3B72">
        <w:rPr>
          <w:rFonts w:ascii="Arial" w:hAnsi="Arial" w:cs="Arial"/>
        </w:rPr>
        <w:t>Language</w:t>
      </w:r>
      <w:proofErr w:type="spellEnd"/>
    </w:p>
    <w:p w14:paraId="71B3C5E2" w14:textId="5E6707A7"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XML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Extensible</w:t>
      </w:r>
      <w:proofErr w:type="spellEnd"/>
      <w:r w:rsidR="00657FE4" w:rsidRPr="00FD3B72">
        <w:rPr>
          <w:rFonts w:ascii="Arial" w:hAnsi="Arial" w:cs="Arial"/>
        </w:rPr>
        <w:t xml:space="preserve"> </w:t>
      </w:r>
      <w:proofErr w:type="spellStart"/>
      <w:r w:rsidR="00657FE4" w:rsidRPr="00FD3B72">
        <w:rPr>
          <w:rFonts w:ascii="Arial" w:hAnsi="Arial" w:cs="Arial"/>
        </w:rPr>
        <w:t>Markup</w:t>
      </w:r>
      <w:proofErr w:type="spellEnd"/>
      <w:r w:rsidR="00657FE4" w:rsidRPr="00FD3B72">
        <w:rPr>
          <w:rFonts w:ascii="Arial" w:hAnsi="Arial" w:cs="Arial"/>
        </w:rPr>
        <w:t xml:space="preserve"> </w:t>
      </w:r>
      <w:proofErr w:type="spellStart"/>
      <w:r w:rsidR="00657FE4" w:rsidRPr="00FD3B72">
        <w:rPr>
          <w:rFonts w:ascii="Arial" w:hAnsi="Arial" w:cs="Arial"/>
        </w:rPr>
        <w:t>Language</w:t>
      </w:r>
      <w:proofErr w:type="spellEnd"/>
    </w:p>
    <w:p w14:paraId="18E5902B" w14:textId="77777777" w:rsidR="007F2AF9" w:rsidRDefault="007F2AF9" w:rsidP="007F2AF9">
      <w:pPr>
        <w:widowControl/>
        <w:suppressAutoHyphens w:val="0"/>
        <w:spacing w:line="360" w:lineRule="auto"/>
        <w:jc w:val="center"/>
        <w:rPr>
          <w:b/>
        </w:rPr>
      </w:pPr>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50BFD" w:rsidR="00582DF5" w:rsidRPr="00FD3B72" w:rsidRDefault="00FD3B72" w:rsidP="00FD3B72">
      <w:pPr>
        <w:spacing w:line="360" w:lineRule="auto"/>
        <w:ind w:left="360"/>
        <w:jc w:val="both"/>
        <w:rPr>
          <w:rFonts w:ascii="Arial" w:hAnsi="Arial" w:cs="Arial"/>
          <w:bCs/>
        </w:rPr>
      </w:pPr>
      <w:r>
        <w:rPr>
          <w:rFonts w:ascii="Arial" w:hAnsi="Arial" w:cs="Arial"/>
          <w:bCs/>
        </w:rPr>
        <w:br w:type="page"/>
      </w:r>
    </w:p>
    <w:p w14:paraId="56933564" w14:textId="77777777" w:rsidR="00417C70" w:rsidRPr="00375706" w:rsidRDefault="00417C70" w:rsidP="00BB5230">
      <w:pPr>
        <w:spacing w:line="360" w:lineRule="auto"/>
        <w:jc w:val="center"/>
        <w:outlineLvl w:val="0"/>
        <w:rPr>
          <w:rFonts w:ascii="Arial" w:hAnsi="Arial" w:cs="Arial"/>
          <w:b/>
        </w:rPr>
      </w:pPr>
      <w:r w:rsidRPr="00375706">
        <w:rPr>
          <w:rFonts w:ascii="Arial" w:hAnsi="Arial" w:cs="Arial"/>
          <w:b/>
        </w:rPr>
        <w:t>ABSTRACT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2" w:name="_Toc231986209"/>
      <w:r w:rsidRPr="00375706">
        <w:t>1 INTRODUÇÃO</w:t>
      </w:r>
      <w:bookmarkEnd w:id="2"/>
    </w:p>
    <w:p w14:paraId="794A6490" w14:textId="77777777" w:rsidR="00417C70" w:rsidRDefault="00417C70" w:rsidP="004F10EA">
      <w:pPr>
        <w:spacing w:line="360" w:lineRule="auto"/>
        <w:ind w:firstLine="425"/>
        <w:rPr>
          <w:rFonts w:ascii="Arial" w:hAnsi="Arial" w:cs="Arial"/>
          <w:b/>
        </w:rPr>
      </w:pPr>
    </w:p>
    <w:p w14:paraId="3600D02A" w14:textId="77777777" w:rsidR="00417C70" w:rsidRPr="00375706" w:rsidRDefault="00417C70" w:rsidP="004F10EA">
      <w:pPr>
        <w:spacing w:line="360" w:lineRule="auto"/>
        <w:rPr>
          <w:rFonts w:ascii="Arial" w:hAnsi="Arial" w:cs="Arial"/>
          <w:b/>
        </w:rPr>
      </w:pPr>
    </w:p>
    <w:p w14:paraId="7751E1CA" w14:textId="1ECB7480" w:rsidR="00417C70" w:rsidRPr="00C145B8" w:rsidRDefault="004532A4" w:rsidP="004F10EA">
      <w:pPr>
        <w:pStyle w:val="Heading2"/>
        <w:spacing w:line="360" w:lineRule="auto"/>
        <w:rPr>
          <w:b w:val="0"/>
        </w:rPr>
      </w:pPr>
      <w:bookmarkStart w:id="3" w:name="_Toc231986210"/>
      <w:r w:rsidRPr="00C145B8">
        <w:rPr>
          <w:rStyle w:val="Strong"/>
          <w:b/>
        </w:rPr>
        <w:t>1.1 OBJETIVO</w:t>
      </w:r>
      <w:bookmarkEnd w:id="3"/>
    </w:p>
    <w:p w14:paraId="1B4FE810" w14:textId="77777777" w:rsidR="00417C70" w:rsidRPr="00375706" w:rsidRDefault="00417C70" w:rsidP="004F10EA">
      <w:pPr>
        <w:spacing w:line="360" w:lineRule="auto"/>
        <w:ind w:firstLine="425"/>
        <w:jc w:val="both"/>
        <w:rPr>
          <w:rFonts w:ascii="Arial" w:hAnsi="Arial" w:cs="Arial"/>
        </w:rPr>
      </w:pPr>
    </w:p>
    <w:p w14:paraId="63867405" w14:textId="77777777" w:rsidR="00417C70" w:rsidRPr="00375706" w:rsidRDefault="00417C70" w:rsidP="0077769C">
      <w:pPr>
        <w:spacing w:line="360" w:lineRule="auto"/>
        <w:ind w:firstLine="425"/>
        <w:jc w:val="both"/>
        <w:rPr>
          <w:rFonts w:ascii="Arial" w:hAnsi="Arial" w:cs="Arial"/>
        </w:rPr>
      </w:pPr>
      <w:r w:rsidRPr="00375706">
        <w:rPr>
          <w:rFonts w:ascii="Arial" w:hAnsi="Arial" w:cs="Arial"/>
        </w:rPr>
        <w:t xml:space="preserve">Este trabalho tem como objetivo o desenvolvimento de uma aplicação para dispositivos móveis que proporcione a integração dos dados da Prefeitura para melhorar sua acessibilidade e mobilidade. Desta forma, pretende ajudar os turistas a se deslocarem com mais facilidade pela cidade do Rio de Janeiro, tirando dúvidas quanto a localização dos meios de transporte, dos serviços de utilidade pública, e sugerindo locais a serem visitados  de acordo com as suas preferências. </w:t>
      </w:r>
    </w:p>
    <w:p w14:paraId="6923FAA4" w14:textId="77777777" w:rsidR="00417C70" w:rsidRPr="00375706" w:rsidRDefault="00417C70" w:rsidP="0077769C">
      <w:pPr>
        <w:pStyle w:val="Heading2"/>
        <w:numPr>
          <w:ilvl w:val="0"/>
          <w:numId w:val="0"/>
        </w:numPr>
        <w:spacing w:line="360" w:lineRule="auto"/>
      </w:pPr>
    </w:p>
    <w:p w14:paraId="245344BD" w14:textId="38C7568F" w:rsidR="00417C70" w:rsidRPr="00375706" w:rsidRDefault="004532A4" w:rsidP="0077769C">
      <w:pPr>
        <w:pStyle w:val="Heading2"/>
        <w:spacing w:line="360" w:lineRule="auto"/>
      </w:pPr>
      <w:bookmarkStart w:id="4" w:name="_Toc231986211"/>
      <w:r w:rsidRPr="00375706">
        <w:t>1.2 MOTIVAÇÃO</w:t>
      </w:r>
      <w:bookmarkEnd w:id="4"/>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Pr="00375706"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73A89AD" w14:textId="10E9917E" w:rsidR="00417C70" w:rsidRPr="00375706" w:rsidRDefault="004532A4" w:rsidP="00BB5230">
      <w:pPr>
        <w:pStyle w:val="Heading2"/>
        <w:spacing w:line="360" w:lineRule="auto"/>
      </w:pPr>
      <w:bookmarkStart w:id="5" w:name="_Toc231986212"/>
      <w:r w:rsidRPr="00375706">
        <w:t>1.3 METODOLOGIA</w:t>
      </w:r>
      <w:bookmarkEnd w:id="5"/>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6" w:name="_Toc231986213"/>
      <w:r w:rsidRPr="00375706">
        <w:t>1.4 ORGANIZAÇÃO DA MONOGRAFIA</w:t>
      </w:r>
      <w:bookmarkEnd w:id="6"/>
    </w:p>
    <w:p w14:paraId="0C28BD72" w14:textId="77777777" w:rsidR="00417C70" w:rsidRPr="00375706" w:rsidRDefault="00417C70" w:rsidP="00BB5230">
      <w:pPr>
        <w:spacing w:line="360" w:lineRule="auto"/>
        <w:jc w:val="both"/>
        <w:rPr>
          <w:rFonts w:ascii="Arial" w:hAnsi="Arial" w:cs="Arial"/>
        </w:rPr>
      </w:pPr>
    </w:p>
    <w:p w14:paraId="11F8654E" w14:textId="6FAEB343" w:rsidR="00417C70" w:rsidRPr="00375706" w:rsidRDefault="00417C70" w:rsidP="00BB5230">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 xml:space="preserve">descritas as funcionalidades do aplicativo. A </w:t>
      </w:r>
      <w:r w:rsidR="00E24145">
        <w:rPr>
          <w:rFonts w:ascii="Arial" w:hAnsi="Arial" w:cs="Arial"/>
        </w:rPr>
        <w:t>seção 3.1 descreve as funcionalidades relacionadas ao cadastro e gerenciamento dos dados básicos do usuário. A</w:t>
      </w:r>
      <w:r w:rsidR="009700CF" w:rsidRPr="00375706">
        <w:rPr>
          <w:rFonts w:ascii="Arial" w:hAnsi="Arial" w:cs="Arial"/>
        </w:rPr>
        <w:t xml:space="preserve"> seção 3.2</w:t>
      </w:r>
      <w:r w:rsidR="00E24145">
        <w:rPr>
          <w:rFonts w:ascii="Arial" w:hAnsi="Arial" w:cs="Arial"/>
        </w:rPr>
        <w:t xml:space="preserve"> descreve e exemplifica as principais funcionalidades do sistema, que são as consultas a base de dados da prefeitura</w:t>
      </w:r>
      <w:r w:rsidRPr="00375706">
        <w:rPr>
          <w:rFonts w:ascii="Arial" w:hAnsi="Arial" w:cs="Arial"/>
        </w:rPr>
        <w:t>. O relatório é finalizado na seção 4 com a</w:t>
      </w:r>
      <w:r w:rsidR="00E24145">
        <w:rPr>
          <w:rFonts w:ascii="Arial" w:hAnsi="Arial" w:cs="Arial"/>
        </w:rPr>
        <w:t xml:space="preserve"> conclusão do trabalho</w:t>
      </w:r>
      <w:r w:rsidRPr="00375706">
        <w:rPr>
          <w:rFonts w:ascii="Arial" w:hAnsi="Arial" w:cs="Arial"/>
        </w:rPr>
        <w:t>.</w:t>
      </w:r>
    </w:p>
    <w:p w14:paraId="638C7969" w14:textId="77777777" w:rsidR="00407F79" w:rsidRPr="00375706" w:rsidRDefault="00407F79" w:rsidP="00BB5230">
      <w:pPr>
        <w:spacing w:line="360" w:lineRule="auto"/>
        <w:ind w:firstLine="425"/>
        <w:jc w:val="both"/>
        <w:rPr>
          <w:rFonts w:ascii="Arial" w:hAnsi="Arial" w:cs="Arial"/>
        </w:rPr>
      </w:pPr>
    </w:p>
    <w:p w14:paraId="2A70C51F" w14:textId="4346F414" w:rsidR="00607D2C" w:rsidRPr="00375706" w:rsidRDefault="00FD3B72" w:rsidP="00BB5230">
      <w:pPr>
        <w:spacing w:line="360" w:lineRule="auto"/>
        <w:jc w:val="both"/>
        <w:rPr>
          <w:rFonts w:ascii="Arial" w:hAnsi="Arial" w:cs="Arial"/>
        </w:rPr>
      </w:pPr>
      <w:r>
        <w:rPr>
          <w:rFonts w:ascii="Arial" w:hAnsi="Arial" w:cs="Arial"/>
        </w:rPr>
        <w:br w:type="page"/>
      </w:r>
    </w:p>
    <w:p w14:paraId="2995380D" w14:textId="1E3E2650" w:rsidR="0002751C" w:rsidRPr="00375706" w:rsidRDefault="0002751C" w:rsidP="00BB5230">
      <w:pPr>
        <w:pStyle w:val="Heading1"/>
        <w:spacing w:line="360" w:lineRule="auto"/>
        <w:jc w:val="left"/>
      </w:pPr>
      <w:bookmarkStart w:id="7" w:name="_Toc231986214"/>
      <w:r w:rsidRPr="00375706">
        <w:t xml:space="preserve">2 </w:t>
      </w:r>
      <w:r w:rsidR="00B06D22" w:rsidRPr="00375706">
        <w:t>DESENVOLVIMENTO</w:t>
      </w:r>
      <w:bookmarkEnd w:id="7"/>
    </w:p>
    <w:p w14:paraId="5C94028B" w14:textId="77777777" w:rsidR="00407F79" w:rsidRDefault="00407F79" w:rsidP="00BB5230">
      <w:pPr>
        <w:spacing w:line="360" w:lineRule="auto"/>
        <w:ind w:firstLine="425"/>
        <w:jc w:val="both"/>
        <w:rPr>
          <w:rFonts w:ascii="Arial" w:hAnsi="Arial" w:cs="Arial"/>
        </w:rPr>
      </w:pPr>
    </w:p>
    <w:p w14:paraId="73F9E08A" w14:textId="77777777" w:rsidR="004F10EA" w:rsidRPr="00375706" w:rsidRDefault="004F10EA" w:rsidP="00BB5230">
      <w:pPr>
        <w:spacing w:line="360" w:lineRule="auto"/>
        <w:ind w:firstLine="425"/>
        <w:jc w:val="both"/>
        <w:rPr>
          <w:rFonts w:ascii="Arial" w:hAnsi="Arial" w:cs="Arial"/>
        </w:rPr>
      </w:pPr>
    </w:p>
    <w:p w14:paraId="3E786448" w14:textId="712D9208" w:rsidR="00B06D22" w:rsidRPr="00375706" w:rsidRDefault="00B06D22" w:rsidP="00BB5230">
      <w:pPr>
        <w:spacing w:line="360" w:lineRule="auto"/>
        <w:ind w:firstLine="425"/>
        <w:jc w:val="both"/>
        <w:rPr>
          <w:rFonts w:ascii="Arial" w:hAnsi="Arial" w:cs="Arial"/>
        </w:rPr>
      </w:pPr>
      <w:r w:rsidRPr="00375706">
        <w:rPr>
          <w:rFonts w:ascii="Arial" w:hAnsi="Arial" w:cs="Arial"/>
        </w:rPr>
        <w:t xml:space="preserve">Nesta seção serão abordados tópicos relativos a escolhas feitas para o pleno desenvolvimento do </w:t>
      </w:r>
      <w:r w:rsidRPr="00772A58">
        <w:rPr>
          <w:rFonts w:ascii="Arial" w:hAnsi="Arial" w:cs="Arial"/>
          <w:i/>
        </w:rPr>
        <w:t>software</w:t>
      </w:r>
      <w:r w:rsidRPr="00375706">
        <w:rPr>
          <w:rFonts w:ascii="Arial" w:hAnsi="Arial" w:cs="Arial"/>
        </w:rPr>
        <w:t>, bem como as ferramentas utilizadas para a implementação e a arquitetura do sistema.</w:t>
      </w:r>
    </w:p>
    <w:p w14:paraId="1C1297C4" w14:textId="77777777" w:rsidR="00607D2C" w:rsidRPr="00375706" w:rsidRDefault="00607D2C" w:rsidP="00BB5230">
      <w:pPr>
        <w:spacing w:line="360" w:lineRule="auto"/>
        <w:jc w:val="both"/>
        <w:rPr>
          <w:rFonts w:ascii="Arial" w:hAnsi="Arial" w:cs="Arial"/>
        </w:rPr>
      </w:pPr>
    </w:p>
    <w:p w14:paraId="6C6C85A4" w14:textId="782F8601" w:rsidR="00FD79B2" w:rsidRPr="00375706" w:rsidRDefault="00B06D22" w:rsidP="00BB5230">
      <w:pPr>
        <w:pStyle w:val="Heading2"/>
        <w:spacing w:line="360" w:lineRule="auto"/>
      </w:pPr>
      <w:bookmarkStart w:id="8" w:name="_Toc231986215"/>
      <w:r w:rsidRPr="00375706">
        <w:t xml:space="preserve">2. 1 </w:t>
      </w:r>
      <w:r w:rsidR="00FD79B2" w:rsidRPr="00375706">
        <w:t>FERRAMENTAS UTILIZADAS</w:t>
      </w:r>
      <w:bookmarkEnd w:id="8"/>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78320F66" w:rsidR="00186523" w:rsidRPr="00375706" w:rsidRDefault="00B06D22" w:rsidP="00BB5230">
      <w:pPr>
        <w:pStyle w:val="Heading3"/>
        <w:spacing w:line="360" w:lineRule="auto"/>
      </w:pPr>
      <w:bookmarkStart w:id="9" w:name="_Toc231986216"/>
      <w:r w:rsidRPr="00375706">
        <w:t>2.1</w:t>
      </w:r>
      <w:r w:rsidR="00FD79B2" w:rsidRPr="00375706">
        <w:t>.</w:t>
      </w:r>
      <w:r w:rsidR="004532A4" w:rsidRPr="00375706">
        <w:t>1 RIO DATAMINE</w:t>
      </w:r>
      <w:bookmarkEnd w:id="9"/>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6E66D73" w:rsidR="00186523" w:rsidRPr="00375706" w:rsidRDefault="00B06D22" w:rsidP="00BB5230">
      <w:pPr>
        <w:pStyle w:val="Heading4"/>
        <w:spacing w:line="360" w:lineRule="auto"/>
        <w:rPr>
          <w:rFonts w:ascii="Arial" w:hAnsi="Arial" w:cs="Arial"/>
          <w:sz w:val="24"/>
          <w:szCs w:val="24"/>
        </w:rPr>
      </w:pPr>
      <w:bookmarkStart w:id="10" w:name="_Toc231986217"/>
      <w:r w:rsidRPr="00375706">
        <w:rPr>
          <w:rFonts w:ascii="Arial" w:hAnsi="Arial" w:cs="Arial"/>
          <w:sz w:val="24"/>
          <w:szCs w:val="24"/>
        </w:rPr>
        <w:t>2.1</w:t>
      </w:r>
      <w:r w:rsidR="00FD79B2" w:rsidRPr="00375706">
        <w:rPr>
          <w:rFonts w:ascii="Arial" w:hAnsi="Arial" w:cs="Arial"/>
          <w:sz w:val="24"/>
          <w:szCs w:val="24"/>
        </w:rPr>
        <w:t>.1.</w:t>
      </w:r>
      <w:r w:rsidR="004532A4" w:rsidRPr="00375706">
        <w:rPr>
          <w:rFonts w:ascii="Arial" w:hAnsi="Arial" w:cs="Arial"/>
          <w:sz w:val="24"/>
          <w:szCs w:val="24"/>
        </w:rPr>
        <w:t>1 AUTENTICAÇÃO</w:t>
      </w:r>
      <w:bookmarkEnd w:id="10"/>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2722F1A0" w:rsidR="00186523" w:rsidRPr="00375706" w:rsidRDefault="00186523" w:rsidP="00BB5230">
      <w:pPr>
        <w:pStyle w:val="Heading4"/>
        <w:spacing w:line="360" w:lineRule="auto"/>
        <w:rPr>
          <w:rFonts w:ascii="Arial" w:hAnsi="Arial" w:cs="Arial"/>
          <w:sz w:val="24"/>
          <w:szCs w:val="24"/>
        </w:rPr>
      </w:pPr>
      <w:bookmarkStart w:id="11" w:name="_Toc231986218"/>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1.2 REQUISIÇÃO</w:t>
      </w:r>
      <w:bookmarkEnd w:id="11"/>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de filtros que a 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66FB22A" w:rsidR="00186523" w:rsidRPr="00375706" w:rsidRDefault="00186523" w:rsidP="00BB5230">
      <w:pPr>
        <w:pStyle w:val="Heading4"/>
        <w:spacing w:line="360" w:lineRule="auto"/>
        <w:rPr>
          <w:rFonts w:ascii="Arial" w:hAnsi="Arial" w:cs="Arial"/>
          <w:sz w:val="24"/>
          <w:szCs w:val="24"/>
        </w:rPr>
      </w:pPr>
      <w:bookmarkStart w:id="12" w:name="_Toc231986219"/>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1.3 RESPOSTA</w:t>
      </w:r>
      <w:bookmarkEnd w:id="12"/>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13024C5D" w:rsidR="00AD16C3" w:rsidRDefault="001577C5" w:rsidP="00BB5230">
      <w:pPr>
        <w:pStyle w:val="Heading3"/>
        <w:spacing w:line="360" w:lineRule="auto"/>
      </w:pPr>
      <w:bookmarkStart w:id="13" w:name="_Toc231986220"/>
      <w:r w:rsidRPr="00375706">
        <w:t>2.</w:t>
      </w:r>
      <w:r w:rsidR="00B06D22" w:rsidRPr="00375706">
        <w:t>1</w:t>
      </w:r>
      <w:r w:rsidR="00FD79B2" w:rsidRPr="00375706">
        <w:t>.</w:t>
      </w:r>
      <w:r w:rsidRPr="00375706">
        <w:t>2</w:t>
      </w:r>
      <w:r w:rsidR="00A26050" w:rsidRPr="00375706">
        <w:t xml:space="preserve"> </w:t>
      </w:r>
      <w:r w:rsidR="004532A4" w:rsidRPr="00375706">
        <w:t>I</w:t>
      </w:r>
      <w:r w:rsidR="009E7C22" w:rsidRPr="00375706">
        <w:t>OS</w:t>
      </w:r>
      <w:bookmarkEnd w:id="13"/>
    </w:p>
    <w:p w14:paraId="542814EE" w14:textId="77777777" w:rsidR="004F10EA" w:rsidRPr="004F10EA" w:rsidRDefault="004F10EA" w:rsidP="004F10EA"/>
    <w:p w14:paraId="6E46FDF5" w14:textId="4FEBB9E8" w:rsidR="001577C5" w:rsidRPr="00375706" w:rsidRDefault="00A26050" w:rsidP="00BB5230">
      <w:pPr>
        <w:pStyle w:val="NormalIP"/>
        <w:rPr>
          <w:rFonts w:cs="Arial"/>
        </w:rPr>
      </w:pPr>
      <w:r w:rsidRPr="00375706">
        <w:rPr>
          <w:rFonts w:cs="Arial"/>
        </w:rPr>
        <w:t xml:space="preserve">O </w:t>
      </w:r>
      <w:proofErr w:type="spellStart"/>
      <w:r w:rsidR="00533844" w:rsidRPr="00375706">
        <w:rPr>
          <w:rFonts w:cs="Arial"/>
        </w:rPr>
        <w:t>iOS</w:t>
      </w:r>
      <w:proofErr w:type="spellEnd"/>
      <w:r w:rsidR="00976942">
        <w:rPr>
          <w:rFonts w:cs="Arial"/>
        </w:rPr>
        <w:t xml:space="preserve"> [2]</w:t>
      </w:r>
      <w:r w:rsidR="00533844" w:rsidRPr="00375706">
        <w:rPr>
          <w:rFonts w:cs="Arial"/>
        </w:rPr>
        <w:t xml:space="preserve"> é </w:t>
      </w:r>
      <w:r w:rsidR="003A3896" w:rsidRPr="00375706">
        <w:rPr>
          <w:rFonts w:cs="Arial"/>
        </w:rPr>
        <w:t>o</w:t>
      </w:r>
      <w:r w:rsidR="00533844" w:rsidRPr="00375706">
        <w:rPr>
          <w:rFonts w:cs="Arial"/>
        </w:rPr>
        <w:t xml:space="preserve"> sistema operacional móvel desenvolvido pela Apple</w:t>
      </w:r>
      <w:r w:rsidR="003A3896" w:rsidRPr="00375706">
        <w:rPr>
          <w:rFonts w:cs="Arial"/>
        </w:rPr>
        <w:t xml:space="preserve">. Ele foi desenvolvido originalmente para iPhone, mas acabou sendo usado também em iPod, </w:t>
      </w:r>
      <w:proofErr w:type="spellStart"/>
      <w:r w:rsidR="003A3896" w:rsidRPr="00375706">
        <w:rPr>
          <w:rFonts w:cs="Arial"/>
        </w:rPr>
        <w:t>iPad</w:t>
      </w:r>
      <w:proofErr w:type="spellEnd"/>
      <w:r w:rsidR="003A3896" w:rsidRPr="00375706">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797FED00" w:rsidR="00AC7F2B" w:rsidRDefault="00AC7F2B" w:rsidP="00BB5230">
      <w:pPr>
        <w:pStyle w:val="Heading3"/>
        <w:spacing w:line="360" w:lineRule="auto"/>
      </w:pPr>
      <w:bookmarkStart w:id="14" w:name="_Toc231986221"/>
      <w:r w:rsidRPr="00375706">
        <w:t xml:space="preserve">2.1.3 </w:t>
      </w:r>
      <w:r w:rsidR="004532A4" w:rsidRPr="00375706">
        <w:t>OBJECTIVE</w:t>
      </w:r>
      <w:r w:rsidRPr="00375706">
        <w:t xml:space="preserve"> C</w:t>
      </w:r>
      <w:bookmarkEnd w:id="14"/>
      <w:r w:rsidRPr="00375706">
        <w:t xml:space="preserve"> </w:t>
      </w:r>
    </w:p>
    <w:p w14:paraId="20B7BF9C" w14:textId="77777777" w:rsidR="004F10EA" w:rsidRPr="004F10EA" w:rsidRDefault="004F10EA" w:rsidP="004F10EA"/>
    <w:p w14:paraId="348985FB" w14:textId="7F3CAEB8" w:rsidR="001577C5" w:rsidRPr="00375706" w:rsidRDefault="009F7934" w:rsidP="00BB5230">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BB5230">
      <w:pPr>
        <w:pStyle w:val="NormalIP"/>
        <w:rPr>
          <w:rFonts w:cs="Arial"/>
        </w:rPr>
      </w:pPr>
    </w:p>
    <w:p w14:paraId="7A81987C" w14:textId="7488F422" w:rsidR="008C3EE1" w:rsidRDefault="00AC7F2B" w:rsidP="00BB5230">
      <w:pPr>
        <w:pStyle w:val="Heading3"/>
        <w:spacing w:line="360" w:lineRule="auto"/>
      </w:pPr>
      <w:bookmarkStart w:id="15" w:name="_Toc231986222"/>
      <w:r w:rsidRPr="00375706">
        <w:t>2.1.4</w:t>
      </w:r>
      <w:r w:rsidR="0035531A" w:rsidRPr="00375706">
        <w:t xml:space="preserve"> PYTHON</w:t>
      </w:r>
      <w:bookmarkEnd w:id="15"/>
    </w:p>
    <w:p w14:paraId="443E92A5" w14:textId="77777777" w:rsidR="004F10EA" w:rsidRPr="004F10EA" w:rsidRDefault="004F10EA" w:rsidP="004F10EA"/>
    <w:p w14:paraId="3E92AAD4" w14:textId="2181FA9F" w:rsidR="000A0551" w:rsidRPr="00375706" w:rsidRDefault="000A0551" w:rsidP="00BB5230">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BB5230">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BB5230">
      <w:pPr>
        <w:pStyle w:val="NormalIP"/>
        <w:ind w:firstLine="0"/>
        <w:rPr>
          <w:rFonts w:cs="Arial"/>
        </w:rPr>
      </w:pPr>
    </w:p>
    <w:p w14:paraId="7D73919F" w14:textId="448B232F" w:rsidR="001577C5" w:rsidRDefault="00AC7F2B" w:rsidP="00BB5230">
      <w:pPr>
        <w:pStyle w:val="Heading3"/>
        <w:spacing w:line="360" w:lineRule="auto"/>
      </w:pPr>
      <w:bookmarkStart w:id="16" w:name="_Toc231986223"/>
      <w:r w:rsidRPr="00375706">
        <w:t>2.1.5</w:t>
      </w:r>
      <w:r w:rsidR="004532A4" w:rsidRPr="00375706">
        <w:t xml:space="preserve"> DJANGO</w:t>
      </w:r>
      <w:bookmarkEnd w:id="16"/>
    </w:p>
    <w:p w14:paraId="2F8CAF04" w14:textId="77777777" w:rsidR="004F10EA" w:rsidRPr="004F10EA" w:rsidRDefault="004F10EA" w:rsidP="004F10EA"/>
    <w:p w14:paraId="0AEAD133" w14:textId="76044DB1" w:rsidR="00607D2C" w:rsidRPr="00375706" w:rsidRDefault="001577C5" w:rsidP="00BB5230">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BB5230">
      <w:pPr>
        <w:pStyle w:val="NormalIP"/>
        <w:rPr>
          <w:rFonts w:cs="Arial"/>
        </w:rPr>
      </w:pPr>
      <w:r w:rsidRPr="00375706">
        <w:rPr>
          <w:rFonts w:cs="Arial"/>
        </w:rPr>
        <w:t xml:space="preserve"> </w:t>
      </w:r>
    </w:p>
    <w:p w14:paraId="135FE731" w14:textId="6EE64A00" w:rsidR="00095231" w:rsidRDefault="004532A4" w:rsidP="00BB5230">
      <w:pPr>
        <w:pStyle w:val="Heading3"/>
        <w:spacing w:line="360" w:lineRule="auto"/>
      </w:pPr>
      <w:bookmarkStart w:id="17" w:name="_Toc231986224"/>
      <w:r w:rsidRPr="00375706">
        <w:t>2.1.6 MY</w:t>
      </w:r>
      <w:r w:rsidR="00095231" w:rsidRPr="00375706">
        <w:t>SQL</w:t>
      </w:r>
      <w:bookmarkEnd w:id="17"/>
    </w:p>
    <w:p w14:paraId="4322F595" w14:textId="77777777" w:rsidR="004F10EA" w:rsidRPr="004F10EA" w:rsidRDefault="004F10EA" w:rsidP="004F10EA"/>
    <w:p w14:paraId="35A6C278" w14:textId="780FF8DE" w:rsidR="00AC7F2B" w:rsidRPr="00375706" w:rsidRDefault="00095231" w:rsidP="00BB5230">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52679619" w14:textId="77777777" w:rsidR="00095231" w:rsidRPr="00375706" w:rsidRDefault="00095231" w:rsidP="00BB5230">
      <w:pPr>
        <w:pStyle w:val="NormalIP"/>
        <w:ind w:firstLine="0"/>
        <w:rPr>
          <w:rFonts w:cs="Arial"/>
        </w:rPr>
      </w:pPr>
    </w:p>
    <w:p w14:paraId="035C4F68" w14:textId="5A34B2B3" w:rsidR="00AC7F2B" w:rsidRDefault="00AE3803" w:rsidP="00BB5230">
      <w:pPr>
        <w:pStyle w:val="Heading3"/>
        <w:spacing w:line="360" w:lineRule="auto"/>
      </w:pPr>
      <w:bookmarkStart w:id="18" w:name="_Toc231986225"/>
      <w:r w:rsidRPr="00375706">
        <w:t>2.1.7</w:t>
      </w:r>
      <w:r w:rsidR="004532A4" w:rsidRPr="00375706">
        <w:t xml:space="preserve"> SOUTH</w:t>
      </w:r>
      <w:bookmarkEnd w:id="18"/>
    </w:p>
    <w:p w14:paraId="2F3439C2" w14:textId="77777777" w:rsidR="004F10EA" w:rsidRPr="004F10EA" w:rsidRDefault="004F10EA" w:rsidP="004F10EA"/>
    <w:p w14:paraId="51FC6FB9" w14:textId="0F6D0370" w:rsidR="008F1C89" w:rsidRDefault="00976942" w:rsidP="00E8435C">
      <w:pPr>
        <w:pStyle w:val="NormalIP"/>
        <w:ind w:firstLine="426"/>
        <w:rPr>
          <w:rFonts w:cs="Arial"/>
        </w:rPr>
      </w:pPr>
      <w:r>
        <w:rPr>
          <w:rFonts w:cs="Arial"/>
        </w:rPr>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E8435C">
      <w:pPr>
        <w:pStyle w:val="NormalIP"/>
        <w:ind w:firstLine="426"/>
        <w:rPr>
          <w:rFonts w:cs="Arial"/>
        </w:rPr>
      </w:pPr>
    </w:p>
    <w:p w14:paraId="1061C264" w14:textId="67C4FF3E" w:rsidR="008F1C89" w:rsidRDefault="008F1C89" w:rsidP="008F1C89">
      <w:pPr>
        <w:pStyle w:val="Heading3"/>
        <w:spacing w:line="360" w:lineRule="auto"/>
      </w:pPr>
      <w:bookmarkStart w:id="19" w:name="_Toc231986226"/>
      <w:r w:rsidRPr="00EA3BD1">
        <w:t>2</w:t>
      </w:r>
      <w:r>
        <w:t>.1.8</w:t>
      </w:r>
      <w:r w:rsidRPr="00EA3BD1">
        <w:t xml:space="preserve"> ASI-HTTP-</w:t>
      </w:r>
      <w:proofErr w:type="spellStart"/>
      <w:r w:rsidRPr="00EA3BD1">
        <w:t>Request</w:t>
      </w:r>
      <w:bookmarkEnd w:id="19"/>
      <w:proofErr w:type="spellEnd"/>
    </w:p>
    <w:p w14:paraId="01989F26" w14:textId="77777777" w:rsidR="004F10EA" w:rsidRPr="004F10EA" w:rsidRDefault="004F10EA" w:rsidP="004F10EA"/>
    <w:p w14:paraId="116B3918" w14:textId="77777777" w:rsidR="008F1C89" w:rsidRDefault="008F1C89" w:rsidP="00290A86">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8F1C89">
      <w:pPr>
        <w:ind w:firstLine="426"/>
        <w:rPr>
          <w:rFonts w:ascii="Arial" w:hAnsi="Arial" w:cs="Arial"/>
        </w:rPr>
      </w:pPr>
    </w:p>
    <w:p w14:paraId="37A3D750" w14:textId="0B80E796" w:rsidR="008F1C89" w:rsidRDefault="008F1C89" w:rsidP="008F1C89">
      <w:pPr>
        <w:pStyle w:val="Heading3"/>
        <w:spacing w:line="360" w:lineRule="auto"/>
      </w:pPr>
      <w:bookmarkStart w:id="20" w:name="_Toc231986227"/>
      <w:r w:rsidRPr="00EA3BD1">
        <w:t>2</w:t>
      </w:r>
      <w:r>
        <w:t>.1.9 SBJSON</w:t>
      </w:r>
      <w:bookmarkEnd w:id="20"/>
    </w:p>
    <w:p w14:paraId="571E15D9" w14:textId="77777777" w:rsidR="004F10EA" w:rsidRPr="004F10EA" w:rsidRDefault="004F10EA" w:rsidP="004F10EA"/>
    <w:p w14:paraId="2387E5FD" w14:textId="004B2C05" w:rsidR="008F1C89" w:rsidRDefault="008F1C89" w:rsidP="00290A86">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8F1C89">
      <w:pPr>
        <w:ind w:firstLine="426"/>
        <w:rPr>
          <w:rFonts w:ascii="Arial" w:hAnsi="Arial" w:cs="Arial"/>
        </w:rPr>
      </w:pPr>
    </w:p>
    <w:p w14:paraId="65D09CDF" w14:textId="6B4114D8" w:rsidR="008F1C89" w:rsidRDefault="008F1C89" w:rsidP="008F1C89">
      <w:pPr>
        <w:pStyle w:val="Heading3"/>
        <w:spacing w:line="360" w:lineRule="auto"/>
      </w:pPr>
      <w:bookmarkStart w:id="21" w:name="_Toc231986228"/>
      <w:r w:rsidRPr="00EA3BD1">
        <w:t>2</w:t>
      </w:r>
      <w:r>
        <w:t>.1.10 GIT</w:t>
      </w:r>
      <w:bookmarkEnd w:id="21"/>
    </w:p>
    <w:p w14:paraId="383903A5" w14:textId="77777777" w:rsidR="004F10EA" w:rsidRPr="004F10EA" w:rsidRDefault="004F10EA" w:rsidP="004F10EA"/>
    <w:p w14:paraId="5C56FE2C" w14:textId="4C9CECCD" w:rsidR="008F1C89" w:rsidRDefault="003509BF" w:rsidP="00290A86">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290A86">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t>mesclagem</w:t>
      </w:r>
      <w:proofErr w:type="spellEnd"/>
      <w:r w:rsidR="00EC7676">
        <w:t xml:space="preserve"> de tarefas.</w:t>
      </w:r>
    </w:p>
    <w:p w14:paraId="3B355F05" w14:textId="77777777" w:rsidR="00EC7676" w:rsidRDefault="00EC7676" w:rsidP="00290A86">
      <w:pPr>
        <w:pStyle w:val="NormalIP"/>
      </w:pPr>
    </w:p>
    <w:p w14:paraId="04C4AC73" w14:textId="082531E4" w:rsidR="00EC7676" w:rsidRDefault="00EC7676" w:rsidP="00EC7676">
      <w:pPr>
        <w:pStyle w:val="Heading3"/>
        <w:spacing w:line="360" w:lineRule="auto"/>
      </w:pPr>
      <w:bookmarkStart w:id="22" w:name="_Toc231986229"/>
      <w:r w:rsidRPr="00EA3BD1">
        <w:t>2</w:t>
      </w:r>
      <w:r>
        <w:t>.1.11 GITHUB</w:t>
      </w:r>
      <w:bookmarkEnd w:id="22"/>
    </w:p>
    <w:p w14:paraId="7E4D9FC3" w14:textId="77777777" w:rsidR="004F10EA" w:rsidRPr="004F10EA" w:rsidRDefault="004F10EA" w:rsidP="004F10EA"/>
    <w:p w14:paraId="4E7A0BB7" w14:textId="77777777" w:rsidR="00355540" w:rsidRDefault="00EC7676" w:rsidP="00EC7676">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290A86">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6AF61665" w14:textId="77777777" w:rsidR="00095231" w:rsidRPr="00375706" w:rsidRDefault="00095231" w:rsidP="00BB5230">
      <w:pPr>
        <w:pStyle w:val="NormalIP"/>
        <w:ind w:firstLine="0"/>
        <w:rPr>
          <w:rFonts w:cs="Arial"/>
        </w:rPr>
      </w:pPr>
    </w:p>
    <w:p w14:paraId="0F97388D" w14:textId="1831E4F9" w:rsidR="00574518" w:rsidRPr="00574518" w:rsidRDefault="00B91DE3" w:rsidP="00574518">
      <w:pPr>
        <w:pStyle w:val="Heading2"/>
        <w:spacing w:line="360" w:lineRule="auto"/>
      </w:pPr>
      <w:bookmarkStart w:id="23" w:name="_Toc231986230"/>
      <w:r w:rsidRPr="00574518">
        <w:t xml:space="preserve">2.2 </w:t>
      </w:r>
      <w:r w:rsidR="00ED499E" w:rsidRPr="00574518">
        <w:t>ESTRUTURA</w:t>
      </w:r>
      <w:bookmarkEnd w:id="23"/>
    </w:p>
    <w:p w14:paraId="59A9B95B" w14:textId="77777777" w:rsidR="00574518" w:rsidRPr="00574518" w:rsidRDefault="00574518" w:rsidP="00574518">
      <w:pPr>
        <w:spacing w:line="360" w:lineRule="auto"/>
        <w:rPr>
          <w:rFonts w:ascii="Arial" w:hAnsi="Arial" w:cs="Arial"/>
        </w:rPr>
      </w:pPr>
    </w:p>
    <w:p w14:paraId="451AC705" w14:textId="5745EAB5" w:rsidR="00A80285" w:rsidRDefault="00A80285" w:rsidP="00574518">
      <w:pPr>
        <w:spacing w:line="360" w:lineRule="auto"/>
        <w:ind w:firstLine="426"/>
        <w:jc w:val="both"/>
        <w:rPr>
          <w:rFonts w:ascii="Arial" w:hAnsi="Arial" w:cs="Arial"/>
        </w:rPr>
      </w:pPr>
      <w:r w:rsidRPr="00574518">
        <w:rPr>
          <w:rFonts w:ascii="Arial" w:hAnsi="Arial" w:cs="Arial"/>
        </w:rPr>
        <w:t>Nessa seção serão expl</w:t>
      </w:r>
      <w:r w:rsidR="00574518" w:rsidRPr="00574518">
        <w:rPr>
          <w:rFonts w:ascii="Arial" w:hAnsi="Arial" w:cs="Arial"/>
        </w:rPr>
        <w:t>icadas as escolhas relativ</w:t>
      </w:r>
      <w:r w:rsidR="0077769C">
        <w:rPr>
          <w:rFonts w:ascii="Arial" w:hAnsi="Arial" w:cs="Arial"/>
        </w:rPr>
        <w:t>as aos requisitos estruturais</w:t>
      </w:r>
      <w:r w:rsidR="00574518" w:rsidRPr="00574518">
        <w:rPr>
          <w:rFonts w:ascii="Arial" w:hAnsi="Arial" w:cs="Arial"/>
        </w:rPr>
        <w:t xml:space="preserve"> necessários para o desenvolvimento do sistema, como a arquitetura e o modelo de banco de dados utilizado.</w:t>
      </w:r>
    </w:p>
    <w:p w14:paraId="5F38C707" w14:textId="77777777" w:rsidR="00574518" w:rsidRPr="00574518" w:rsidRDefault="00574518" w:rsidP="00574518">
      <w:pPr>
        <w:spacing w:line="360" w:lineRule="auto"/>
        <w:ind w:firstLine="426"/>
        <w:jc w:val="both"/>
        <w:rPr>
          <w:rFonts w:ascii="Arial" w:hAnsi="Arial" w:cs="Arial"/>
        </w:rPr>
      </w:pPr>
    </w:p>
    <w:p w14:paraId="47747782" w14:textId="3EC2B45C" w:rsidR="00B91DE3" w:rsidRPr="00574518" w:rsidRDefault="00ED499E" w:rsidP="00574518">
      <w:pPr>
        <w:pStyle w:val="Heading3"/>
        <w:spacing w:line="360" w:lineRule="auto"/>
      </w:pPr>
      <w:bookmarkStart w:id="24" w:name="_Toc231986231"/>
      <w:r w:rsidRPr="00574518">
        <w:t xml:space="preserve">2.2.1 </w:t>
      </w:r>
      <w:r w:rsidR="00B91DE3" w:rsidRPr="00574518">
        <w:t>ARQUITETURA</w:t>
      </w:r>
      <w:bookmarkEnd w:id="24"/>
    </w:p>
    <w:p w14:paraId="091F8E49" w14:textId="77777777" w:rsidR="00607D2C" w:rsidRPr="00375706" w:rsidRDefault="00607D2C" w:rsidP="00BB5230">
      <w:pPr>
        <w:spacing w:line="360" w:lineRule="auto"/>
        <w:rPr>
          <w:rFonts w:ascii="Arial" w:hAnsi="Arial" w:cs="Arial"/>
        </w:rPr>
      </w:pPr>
    </w:p>
    <w:p w14:paraId="3406F630" w14:textId="74E19FE7" w:rsidR="00A14997" w:rsidRPr="00375706" w:rsidRDefault="00A14997" w:rsidP="00BB5230">
      <w:pPr>
        <w:pStyle w:val="NormalIP"/>
        <w:ind w:firstLine="426"/>
        <w:rPr>
          <w:rFonts w:cs="Arial"/>
        </w:rPr>
      </w:pPr>
      <w:r w:rsidRPr="00375706">
        <w:rPr>
          <w:rFonts w:cs="Arial"/>
        </w:rPr>
        <w:t>Para o desenvolvimento deste sistema fo</w:t>
      </w:r>
      <w:r w:rsidR="00E63A1D">
        <w:rPr>
          <w:rFonts w:cs="Arial"/>
        </w:rPr>
        <w:t>i considerada a utilização exclusiva</w:t>
      </w:r>
      <w:r w:rsidRPr="00375706">
        <w:rPr>
          <w:rFonts w:cs="Arial"/>
        </w:rPr>
        <w:t xml:space="preserve"> da plataforma móvel porém esta escolha mostrou-se ineficiente devido a necessidade do </w:t>
      </w:r>
      <w:proofErr w:type="spellStart"/>
      <w:r w:rsidRPr="00D164C3">
        <w:rPr>
          <w:rFonts w:cs="Arial"/>
          <w:i/>
        </w:rPr>
        <w:t>token</w:t>
      </w:r>
      <w:proofErr w:type="spellEnd"/>
      <w:r w:rsidRPr="00375706">
        <w:rPr>
          <w:rFonts w:cs="Arial"/>
        </w:rPr>
        <w:t xml:space="preserve"> de autenticação do Rio </w:t>
      </w:r>
      <w:proofErr w:type="spellStart"/>
      <w:r w:rsidRPr="00375706">
        <w:rPr>
          <w:rFonts w:cs="Arial"/>
        </w:rPr>
        <w:t>DataMine</w:t>
      </w:r>
      <w:proofErr w:type="spellEnd"/>
      <w:r w:rsidRPr="00375706">
        <w:rPr>
          <w:rFonts w:cs="Arial"/>
        </w:rPr>
        <w:t xml:space="preserve"> para executar qualquer consulta. Se o </w:t>
      </w:r>
      <w:r w:rsidRPr="00D164C3">
        <w:rPr>
          <w:rFonts w:cs="Arial"/>
          <w:i/>
        </w:rPr>
        <w:t>software</w:t>
      </w:r>
      <w:r w:rsidRPr="00375706">
        <w:rPr>
          <w:rFonts w:cs="Arial"/>
        </w:rPr>
        <w:t xml:space="preserve"> fosse desenvolvido utilizando esta arquitetura</w:t>
      </w:r>
      <w:r w:rsidR="00E63A1D">
        <w:rPr>
          <w:rFonts w:cs="Arial"/>
        </w:rPr>
        <w:t xml:space="preserve"> descentralizada</w:t>
      </w:r>
      <w:r w:rsidRPr="00375706">
        <w:rPr>
          <w:rFonts w:cs="Arial"/>
        </w:rPr>
        <w:t xml:space="preserve">, seria necessário ter um identificador da API para cada dispositivo móvel que utilizasse o aplicativo. </w:t>
      </w:r>
    </w:p>
    <w:p w14:paraId="4A8AB8F4" w14:textId="68406FD5" w:rsidR="00A26050" w:rsidRDefault="00A14997" w:rsidP="00BB5230">
      <w:pPr>
        <w:pStyle w:val="NormalIP"/>
        <w:ind w:firstLine="426"/>
        <w:rPr>
          <w:rFonts w:cs="Arial"/>
        </w:rPr>
      </w:pPr>
      <w:r w:rsidRPr="00375706">
        <w:rPr>
          <w:rFonts w:cs="Arial"/>
        </w:rPr>
        <w:t xml:space="preserve">Por este motivo verificou-se que seria mais eficiente centralizar estas consultas em um servidor </w:t>
      </w:r>
      <w:r w:rsidRPr="00D164C3">
        <w:rPr>
          <w:rFonts w:cs="Arial"/>
          <w:i/>
        </w:rPr>
        <w:t>web</w:t>
      </w:r>
      <w:r w:rsidRPr="00375706">
        <w:rPr>
          <w:rFonts w:cs="Arial"/>
        </w:rPr>
        <w:t xml:space="preserve">, que tem o trabalho de receber as requisições feitas por todos os </w:t>
      </w:r>
      <w:r w:rsidR="00960862" w:rsidRPr="00375706">
        <w:rPr>
          <w:rFonts w:cs="Arial"/>
        </w:rPr>
        <w:t xml:space="preserve">dispositivos,  e repassá-las ao servidor do Rio </w:t>
      </w:r>
      <w:proofErr w:type="spellStart"/>
      <w:r w:rsidR="00960862" w:rsidRPr="00375706">
        <w:rPr>
          <w:rFonts w:cs="Arial"/>
        </w:rPr>
        <w:t>DataMine</w:t>
      </w:r>
      <w:proofErr w:type="spellEnd"/>
      <w:r w:rsidR="00960862" w:rsidRPr="00375706">
        <w:rPr>
          <w:rFonts w:cs="Arial"/>
        </w:rPr>
        <w:t xml:space="preserve">. Isso </w:t>
      </w:r>
      <w:r w:rsidR="00E24648" w:rsidRPr="00375706">
        <w:rPr>
          <w:rFonts w:cs="Arial"/>
        </w:rPr>
        <w:t>faz com que um identificador único, utilizado pelo servidor, seja suficiente para satisfazer a todos os dispositivos.</w:t>
      </w:r>
    </w:p>
    <w:p w14:paraId="538AED22" w14:textId="6862DC21" w:rsidR="00EA501E" w:rsidRPr="00375706" w:rsidRDefault="00EA501E" w:rsidP="00FF5A83">
      <w:pPr>
        <w:pStyle w:val="NormalIP"/>
        <w:ind w:firstLine="0"/>
        <w:rPr>
          <w:rFonts w:cs="Arial"/>
        </w:rPr>
      </w:pPr>
    </w:p>
    <w:p w14:paraId="041BC281" w14:textId="5F6FE236" w:rsidR="00641C3A" w:rsidRPr="00375706" w:rsidRDefault="00FF5A83" w:rsidP="00BF43E0">
      <w:pPr>
        <w:pStyle w:val="NormalIP"/>
        <w:ind w:firstLine="426"/>
        <w:jc w:val="center"/>
        <w:rPr>
          <w:rFonts w:cs="Arial"/>
        </w:rPr>
      </w:pPr>
      <w:r>
        <w:rPr>
          <w:rFonts w:cs="Arial"/>
          <w:noProof/>
          <w:lang w:val="en-US" w:eastAsia="en-US"/>
        </w:rPr>
        <w:drawing>
          <wp:inline distT="0" distB="0" distL="0" distR="0" wp14:anchorId="29956E03" wp14:editId="68AA4D42">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0A4818A4" w14:textId="48B32A98" w:rsidR="00CC2782" w:rsidRPr="00375706" w:rsidRDefault="00CC2782" w:rsidP="00BB5230">
      <w:pPr>
        <w:pStyle w:val="NormalIP"/>
        <w:ind w:firstLine="426"/>
        <w:jc w:val="center"/>
        <w:rPr>
          <w:rFonts w:cs="Arial"/>
        </w:rPr>
      </w:pPr>
      <w:r w:rsidRPr="00375706">
        <w:rPr>
          <w:rFonts w:cs="Arial"/>
          <w:b/>
          <w:sz w:val="20"/>
          <w:szCs w:val="20"/>
          <w:shd w:val="clear" w:color="auto" w:fill="FFFFFF"/>
        </w:rPr>
        <w:t xml:space="preserve">FIG. 2.2.1 – </w:t>
      </w:r>
      <w:r w:rsidRPr="00375706">
        <w:rPr>
          <w:rFonts w:cs="Arial"/>
          <w:sz w:val="20"/>
          <w:szCs w:val="20"/>
          <w:shd w:val="clear" w:color="auto" w:fill="FFFFFF"/>
        </w:rPr>
        <w:t>Arquitetura do Sistema</w:t>
      </w:r>
    </w:p>
    <w:p w14:paraId="64333510" w14:textId="77777777" w:rsidR="00641C3A" w:rsidRPr="00375706" w:rsidRDefault="00641C3A" w:rsidP="00BB5230">
      <w:pPr>
        <w:pStyle w:val="NormalIP"/>
        <w:ind w:firstLine="426"/>
        <w:rPr>
          <w:rFonts w:cs="Arial"/>
        </w:rPr>
      </w:pPr>
    </w:p>
    <w:p w14:paraId="0B0F3DD6" w14:textId="186C7323" w:rsidR="00970632" w:rsidRPr="00375706" w:rsidRDefault="00970632" w:rsidP="00BB5230">
      <w:pPr>
        <w:pStyle w:val="NormalIP"/>
        <w:ind w:firstLine="426"/>
        <w:rPr>
          <w:rFonts w:cs="Arial"/>
        </w:rPr>
      </w:pPr>
      <w:r w:rsidRPr="00375706">
        <w:rPr>
          <w:rFonts w:cs="Arial"/>
        </w:rPr>
        <w:t xml:space="preserve">A escolha da utilização de um servidor </w:t>
      </w:r>
      <w:r w:rsidRPr="00D164C3">
        <w:rPr>
          <w:rFonts w:cs="Arial"/>
          <w:i/>
        </w:rPr>
        <w:t>web</w:t>
      </w:r>
      <w:r w:rsidRPr="00375706">
        <w:rPr>
          <w:rFonts w:cs="Arial"/>
        </w:rPr>
        <w:t xml:space="preserve"> mostrou-se extremamente </w:t>
      </w:r>
      <w:r w:rsidR="00EA501E" w:rsidRPr="00375706">
        <w:rPr>
          <w:rFonts w:cs="Arial"/>
        </w:rPr>
        <w:t>oportuna</w:t>
      </w:r>
      <w:r w:rsidRPr="00375706">
        <w:rPr>
          <w:rFonts w:cs="Arial"/>
        </w:rPr>
        <w:t xml:space="preserve"> pois também  centraliza todas as informações sobre as pesquisas feitas pelos usuá</w:t>
      </w:r>
      <w:r w:rsidR="00D3788E" w:rsidRPr="00375706">
        <w:rPr>
          <w:rFonts w:cs="Arial"/>
        </w:rPr>
        <w:t>rios,</w:t>
      </w:r>
      <w:r w:rsidRPr="00375706">
        <w:rPr>
          <w:rFonts w:cs="Arial"/>
        </w:rPr>
        <w:t xml:space="preserve"> fornecendo dados extremamente essenciais para possíveis melhorias a serem feitas no aplicativo posteriormente.</w:t>
      </w:r>
    </w:p>
    <w:p w14:paraId="320D0631" w14:textId="77777777" w:rsidR="00FA5DF1" w:rsidRPr="00375706" w:rsidRDefault="00FA5DF1" w:rsidP="00E14786">
      <w:pPr>
        <w:pStyle w:val="NormalIP"/>
        <w:ind w:firstLine="0"/>
        <w:rPr>
          <w:rFonts w:cs="Arial"/>
        </w:rPr>
      </w:pPr>
    </w:p>
    <w:p w14:paraId="15A3CE9F" w14:textId="0C221936" w:rsidR="00A32C37" w:rsidRPr="00A32C37" w:rsidRDefault="00ED499E" w:rsidP="00E14786">
      <w:pPr>
        <w:pStyle w:val="Heading3"/>
        <w:spacing w:line="360" w:lineRule="auto"/>
      </w:pPr>
      <w:bookmarkStart w:id="25" w:name="_Toc231986232"/>
      <w:r>
        <w:t>2.2.2</w:t>
      </w:r>
      <w:r w:rsidRPr="00ED499E">
        <w:t xml:space="preserve"> </w:t>
      </w:r>
      <w:r>
        <w:t>BANCO DE DADOS</w:t>
      </w:r>
      <w:bookmarkEnd w:id="25"/>
    </w:p>
    <w:p w14:paraId="132DDA7A" w14:textId="77777777" w:rsidR="00A32C37" w:rsidRDefault="00A32C37" w:rsidP="00E14786">
      <w:pPr>
        <w:spacing w:line="360" w:lineRule="auto"/>
        <w:ind w:firstLine="426"/>
        <w:jc w:val="both"/>
        <w:rPr>
          <w:rFonts w:ascii="Arial" w:hAnsi="Arial" w:cs="Arial"/>
        </w:rPr>
      </w:pPr>
    </w:p>
    <w:p w14:paraId="445E5734" w14:textId="765B7C71"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57113C">
        <w:rPr>
          <w:rFonts w:ascii="Arial" w:hAnsi="Arial" w:cs="Arial"/>
        </w:rPr>
        <w:t xml:space="preserve"> [9]</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2FB3AC72"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77769C">
        <w:rPr>
          <w:rFonts w:ascii="Arial" w:hAnsi="Arial" w:cs="Arial"/>
        </w:rPr>
        <w:t xml:space="preserve">ormações: nome, senha e e-mail. </w:t>
      </w:r>
    </w:p>
    <w:p w14:paraId="50CCD0AC" w14:textId="2E954638"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uma entidade de pesquisas, que tem como objetivo armazenar informações sobre as b</w:t>
      </w:r>
      <w:r w:rsidR="0077769C">
        <w:rPr>
          <w:rFonts w:ascii="Arial" w:hAnsi="Arial" w:cs="Arial"/>
        </w:rPr>
        <w:t>uscas realizadas pelos usuários;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77777777" w:rsidR="0002751C" w:rsidRPr="004F10EA" w:rsidRDefault="0002751C" w:rsidP="004F10EA">
      <w:pPr>
        <w:pStyle w:val="Heading1"/>
        <w:spacing w:line="360" w:lineRule="auto"/>
        <w:jc w:val="left"/>
      </w:pPr>
      <w:bookmarkStart w:id="26" w:name="_Toc231986233"/>
      <w:r w:rsidRPr="004F10EA">
        <w:t>3</w:t>
      </w:r>
      <w:r w:rsidR="00D55ABD" w:rsidRPr="004F10EA">
        <w:t xml:space="preserve"> </w:t>
      </w:r>
      <w:r w:rsidRPr="004F10EA">
        <w:t>DOCUMENTAÇÃO</w:t>
      </w:r>
      <w:bookmarkEnd w:id="26"/>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3C2627CF"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as funcionalidades do sistema.</w:t>
      </w:r>
    </w:p>
    <w:p w14:paraId="1F064210" w14:textId="6564AB80" w:rsidR="004E25EE" w:rsidRPr="004F10EA"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7777777" w:rsidR="004E25EE" w:rsidRPr="004F10EA" w:rsidRDefault="004E25EE" w:rsidP="004F10EA">
      <w:pPr>
        <w:pStyle w:val="Heading2"/>
        <w:spacing w:line="360" w:lineRule="auto"/>
      </w:pPr>
      <w:bookmarkStart w:id="27" w:name="_Toc231986234"/>
      <w:r w:rsidRPr="004F10EA">
        <w:t>3.1 USUÁRIOS</w:t>
      </w:r>
      <w:bookmarkEnd w:id="27"/>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77777777" w:rsidR="004E25EE" w:rsidRPr="004F10EA" w:rsidRDefault="004E25EE" w:rsidP="004F10EA">
      <w:pPr>
        <w:pStyle w:val="Heading3"/>
        <w:spacing w:line="360" w:lineRule="auto"/>
      </w:pPr>
      <w:bookmarkStart w:id="28" w:name="_Toc231986235"/>
      <w:r w:rsidRPr="004F10EA">
        <w:t>3.1.1 REGISTRAR USUÁRIO</w:t>
      </w:r>
      <w:bookmarkEnd w:id="28"/>
    </w:p>
    <w:p w14:paraId="743B2BB3" w14:textId="77777777" w:rsidR="004E25EE" w:rsidRPr="004F10EA" w:rsidRDefault="004E25EE" w:rsidP="004F10EA">
      <w:pPr>
        <w:spacing w:line="360" w:lineRule="auto"/>
        <w:rPr>
          <w:rFonts w:ascii="Arial" w:hAnsi="Arial" w:cs="Arial"/>
        </w:rPr>
      </w:pPr>
    </w:p>
    <w:p w14:paraId="1D086F16" w14:textId="62144BFA"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xml:space="preserve">, conforme mostrado na imagem a seguir: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6D97A8A8" w:rsidR="004E25EE" w:rsidRDefault="00E14786" w:rsidP="00E14786">
      <w:pPr>
        <w:pStyle w:val="NormalIP"/>
        <w:jc w:val="center"/>
        <w:rPr>
          <w:rFonts w:cs="Arial"/>
          <w:sz w:val="20"/>
          <w:szCs w:val="20"/>
          <w:shd w:val="clear" w:color="auto" w:fill="FFFFFF"/>
        </w:rPr>
      </w:pPr>
      <w:r>
        <w:rPr>
          <w:rFonts w:cs="Arial"/>
          <w:b/>
          <w:sz w:val="20"/>
          <w:szCs w:val="20"/>
          <w:shd w:val="clear" w:color="auto" w:fill="FFFFFF"/>
        </w:rPr>
        <w:t>FIG. 3.1</w:t>
      </w:r>
      <w:r w:rsidRPr="00375706">
        <w:rPr>
          <w:rFonts w:cs="Arial"/>
          <w:b/>
          <w:sz w:val="20"/>
          <w:szCs w:val="20"/>
          <w:shd w:val="clear" w:color="auto" w:fill="FFFFFF"/>
        </w:rPr>
        <w:t>.1</w:t>
      </w:r>
      <w:r w:rsidR="00D80C3E">
        <w:rPr>
          <w:rFonts w:cs="Arial"/>
          <w:b/>
          <w:sz w:val="20"/>
          <w:szCs w:val="20"/>
          <w:shd w:val="clear" w:color="auto" w:fill="FFFFFF"/>
        </w:rPr>
        <w:t>.1</w:t>
      </w:r>
      <w:r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77777777" w:rsidR="004E25EE" w:rsidRDefault="004E25EE" w:rsidP="004F10EA">
      <w:pPr>
        <w:pStyle w:val="Heading3"/>
        <w:spacing w:line="360" w:lineRule="auto"/>
      </w:pPr>
      <w:bookmarkStart w:id="29" w:name="_Toc231986236"/>
      <w:r w:rsidRPr="004F10EA">
        <w:t>3.1.2 LOGIN</w:t>
      </w:r>
      <w:bookmarkEnd w:id="29"/>
    </w:p>
    <w:p w14:paraId="7284F7A5" w14:textId="77777777" w:rsidR="004F10EA" w:rsidRPr="004F10EA" w:rsidRDefault="004F10EA" w:rsidP="004F10EA"/>
    <w:p w14:paraId="7EFF5853" w14:textId="7E979B45" w:rsidR="004E25EE" w:rsidRPr="004F10EA" w:rsidRDefault="004E25EE" w:rsidP="004F10EA">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24EC686E" w14:textId="77777777" w:rsidR="004E25EE" w:rsidRPr="004F10EA" w:rsidRDefault="004E25EE" w:rsidP="004F10EA">
      <w:pPr>
        <w:pStyle w:val="NormalIP"/>
        <w:rPr>
          <w:rFonts w:cs="Arial"/>
        </w:rPr>
      </w:pPr>
    </w:p>
    <w:p w14:paraId="1C6F1C9B" w14:textId="77777777" w:rsidR="004E25EE" w:rsidRPr="004F10EA" w:rsidRDefault="004E25EE" w:rsidP="004F10EA">
      <w:pPr>
        <w:pStyle w:val="NormalIP"/>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78B5125C" w14:textId="3E556886" w:rsidR="00E14786" w:rsidRDefault="00E14786" w:rsidP="00E14786">
      <w:pPr>
        <w:pStyle w:val="NormalIP"/>
        <w:jc w:val="center"/>
        <w:rPr>
          <w:rFonts w:cs="Arial"/>
          <w:sz w:val="20"/>
          <w:szCs w:val="20"/>
          <w:shd w:val="clear" w:color="auto" w:fill="FFFFFF"/>
        </w:rPr>
      </w:pPr>
      <w:r>
        <w:rPr>
          <w:rFonts w:cs="Arial"/>
          <w:b/>
          <w:sz w:val="20"/>
          <w:szCs w:val="20"/>
          <w:shd w:val="clear" w:color="auto" w:fill="FFFFFF"/>
        </w:rPr>
        <w:t>FIG. 3.1</w:t>
      </w:r>
      <w:r w:rsidR="00D80C3E">
        <w:rPr>
          <w:rFonts w:cs="Arial"/>
          <w:b/>
          <w:sz w:val="20"/>
          <w:szCs w:val="20"/>
          <w:shd w:val="clear" w:color="auto" w:fill="FFFFFF"/>
        </w:rPr>
        <w:t>.2.1</w:t>
      </w:r>
      <w:r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0A9FAD95" w14:textId="77777777" w:rsidR="004E25EE" w:rsidRPr="004F10EA" w:rsidRDefault="004E25EE" w:rsidP="00E14786">
      <w:pPr>
        <w:pStyle w:val="NormalIP"/>
        <w:ind w:firstLine="0"/>
        <w:rPr>
          <w:rFonts w:cs="Arial"/>
        </w:rPr>
      </w:pPr>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45600D33" w:rsidR="00602C6D" w:rsidRDefault="00602C6D" w:rsidP="00602C6D">
      <w:pPr>
        <w:pStyle w:val="NormalIP"/>
        <w:jc w:val="center"/>
        <w:rPr>
          <w:rFonts w:cs="Arial"/>
          <w:sz w:val="20"/>
          <w:szCs w:val="20"/>
          <w:shd w:val="clear" w:color="auto" w:fill="FFFFFF"/>
        </w:rPr>
      </w:pPr>
      <w:r>
        <w:rPr>
          <w:rFonts w:cs="Arial"/>
          <w:b/>
          <w:sz w:val="20"/>
          <w:szCs w:val="20"/>
          <w:shd w:val="clear" w:color="auto" w:fill="FFFFFF"/>
        </w:rPr>
        <w:t>FIG. 3.1.2.2</w:t>
      </w:r>
      <w:r w:rsidRPr="00375706">
        <w:rPr>
          <w:rFonts w:cs="Arial"/>
          <w:b/>
          <w:sz w:val="20"/>
          <w:szCs w:val="20"/>
          <w:shd w:val="clear" w:color="auto" w:fill="FFFFFF"/>
        </w:rPr>
        <w:t xml:space="preserve"> – </w:t>
      </w:r>
      <w:r>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77777777" w:rsidR="004E25EE" w:rsidRDefault="004E25EE" w:rsidP="004F10EA">
      <w:pPr>
        <w:pStyle w:val="Heading3"/>
        <w:spacing w:line="360" w:lineRule="auto"/>
      </w:pPr>
      <w:bookmarkStart w:id="30" w:name="_Toc231986237"/>
      <w:r w:rsidRPr="004F10EA">
        <w:t>3.1.3 LOGOUT</w:t>
      </w:r>
      <w:bookmarkEnd w:id="30"/>
    </w:p>
    <w:p w14:paraId="6D35746E" w14:textId="77777777" w:rsidR="004F10EA" w:rsidRPr="004F10EA" w:rsidRDefault="004F10EA" w:rsidP="004F10EA"/>
    <w:p w14:paraId="0A68CAB3" w14:textId="7C3E9122" w:rsidR="004E25EE" w:rsidRDefault="004E25EE" w:rsidP="004F10EA">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77777777" w:rsidR="004E25EE" w:rsidRDefault="004E25EE" w:rsidP="004F10EA">
      <w:pPr>
        <w:pStyle w:val="Heading3"/>
        <w:spacing w:line="360" w:lineRule="auto"/>
      </w:pPr>
      <w:bookmarkStart w:id="31" w:name="_Toc231986238"/>
      <w:r w:rsidRPr="004F10EA">
        <w:t>3.1.4 EDITAR DADOS</w:t>
      </w:r>
      <w:bookmarkEnd w:id="31"/>
    </w:p>
    <w:p w14:paraId="14C7D449" w14:textId="77777777" w:rsidR="004F10EA" w:rsidRPr="004F10EA" w:rsidRDefault="004F10EA" w:rsidP="004F10EA"/>
    <w:p w14:paraId="136CC9B2" w14:textId="77777777" w:rsidR="004E25EE" w:rsidRPr="004F10EA" w:rsidRDefault="004E25EE" w:rsidP="004F10EA">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cuja tela está representada na imagem a seguir:</w:t>
      </w:r>
    </w:p>
    <w:p w14:paraId="4F827A1E" w14:textId="77777777" w:rsidR="004E25EE" w:rsidRPr="004F10EA" w:rsidRDefault="004E25EE" w:rsidP="004F10EA">
      <w:pPr>
        <w:pStyle w:val="NormalIP"/>
        <w:rPr>
          <w:rFonts w:cs="Arial"/>
        </w:rPr>
      </w:pPr>
    </w:p>
    <w:p w14:paraId="5B93C38A" w14:textId="68D891DD"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790B8699" w:rsidR="004E25EE" w:rsidRPr="00E14786" w:rsidRDefault="00E14786" w:rsidP="00E14786">
      <w:pPr>
        <w:pStyle w:val="NormalIP"/>
        <w:jc w:val="center"/>
        <w:rPr>
          <w:rFonts w:cs="Arial"/>
          <w:sz w:val="20"/>
          <w:szCs w:val="20"/>
          <w:shd w:val="clear" w:color="auto" w:fill="FFFFFF"/>
        </w:rPr>
      </w:pPr>
      <w:r>
        <w:rPr>
          <w:rFonts w:cs="Arial"/>
          <w:b/>
          <w:sz w:val="20"/>
          <w:szCs w:val="20"/>
          <w:shd w:val="clear" w:color="auto" w:fill="FFFFFF"/>
        </w:rPr>
        <w:t>FIG. 3.1</w:t>
      </w:r>
      <w:r w:rsidR="00D80C3E">
        <w:rPr>
          <w:rFonts w:cs="Arial"/>
          <w:b/>
          <w:sz w:val="20"/>
          <w:szCs w:val="20"/>
          <w:shd w:val="clear" w:color="auto" w:fill="FFFFFF"/>
        </w:rPr>
        <w:t>.4.1</w:t>
      </w:r>
      <w:r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6AE10E13" w14:textId="0BDC5CA5" w:rsidR="004E25EE" w:rsidRPr="004F10EA" w:rsidRDefault="004E25EE" w:rsidP="004F10EA">
      <w:pPr>
        <w:pStyle w:val="NormalIP"/>
        <w:rPr>
          <w:rFonts w:cs="Arial"/>
        </w:rPr>
      </w:pPr>
      <w:r w:rsidRPr="004F10EA">
        <w:rPr>
          <w:rFonts w:cs="Arial"/>
        </w:rPr>
        <w:t xml:space="preserve">O </w:t>
      </w:r>
      <w:r w:rsidR="00D164C3" w:rsidRPr="004F10EA">
        <w:rPr>
          <w:rFonts w:cs="Arial"/>
        </w:rPr>
        <w:t>cliente preenche os campos, o iP</w:t>
      </w:r>
      <w:r w:rsidRPr="004F10EA">
        <w:rPr>
          <w:rFonts w:cs="Arial"/>
        </w:rPr>
        <w:t xml:space="preserve">hone verifica se todos eles estão preenchidos e se a confirmação da senha nova está correta e envia a requisição ao servidor, acrescentando a informação do identificador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19DCBB1D" w:rsidR="009A271F" w:rsidRPr="004F10EA" w:rsidRDefault="009A271F" w:rsidP="004F10EA">
      <w:pPr>
        <w:pStyle w:val="Heading2"/>
        <w:spacing w:line="360" w:lineRule="auto"/>
      </w:pPr>
      <w:bookmarkStart w:id="32" w:name="_Toc231986239"/>
      <w:r w:rsidRPr="004F10EA">
        <w:t>3.2 PESQUISAS</w:t>
      </w:r>
      <w:bookmarkEnd w:id="32"/>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5328ADEA"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 Neste grupo o usuário consegue acessar informações sobre hospitais, delegacias e corpos de bombeiros.</w:t>
      </w:r>
    </w:p>
    <w:p w14:paraId="10A1AD74" w14:textId="02FD210E"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 Este grupo fornece ao usuário informações sobre restaurantes na cidade.</w:t>
      </w:r>
    </w:p>
    <w:p w14:paraId="5AA4D621" w14:textId="6C78CC67"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Esportes: O usuário tem acesso a informações sobre complexos esportivos localizados na cidade.</w:t>
      </w:r>
    </w:p>
    <w:p w14:paraId="3ECD7E73" w14:textId="12AAA98C"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 xml:space="preserve">Cultura: </w:t>
      </w:r>
      <w:r w:rsidR="00E82DD5" w:rsidRPr="004F10EA">
        <w:rPr>
          <w:rFonts w:ascii="Arial" w:hAnsi="Arial" w:cs="Arial"/>
        </w:rPr>
        <w:t>São fornecidas informações sobre eventos culturais realizados na cidade.</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25681A50"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FIG. 3.2</w:t>
      </w:r>
      <w:r w:rsidRPr="00375706">
        <w:rPr>
          <w:rFonts w:cs="Arial"/>
          <w:b/>
          <w:sz w:val="20"/>
          <w:szCs w:val="20"/>
          <w:shd w:val="clear" w:color="auto" w:fill="FFFFFF"/>
        </w:rPr>
        <w:t xml:space="preserve">.1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7FB1AAC2" w:rsidR="00595B27" w:rsidRDefault="00595B27" w:rsidP="00C31CB0">
      <w:pPr>
        <w:pStyle w:val="Heading3"/>
      </w:pPr>
      <w:bookmarkStart w:id="33" w:name="_Toc231986240"/>
      <w:r w:rsidRPr="004F10EA">
        <w:t>3.2.1 UTILIDADE PÚBLICA</w:t>
      </w:r>
      <w:bookmarkEnd w:id="33"/>
    </w:p>
    <w:p w14:paraId="7C4D31CF" w14:textId="77777777" w:rsidR="004F10EA" w:rsidRPr="004F10EA" w:rsidRDefault="004F10EA" w:rsidP="004F10EA"/>
    <w:p w14:paraId="0D1FF909" w14:textId="19F24642" w:rsidR="00595B27" w:rsidRPr="004F10EA" w:rsidRDefault="00595B27" w:rsidP="004F10EA">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busca está representado na imagem a seguir:</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C3401A3" w:rsidR="00594D02"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.1</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6B3F574D"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que, infelizmente, tem sido muito comum,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a lista de resultados, serão apresentadas 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77777777" w:rsidR="00BF43E0" w:rsidRPr="004F10EA" w:rsidRDefault="00DA2FCA" w:rsidP="004F10EA">
      <w:pPr>
        <w:pStyle w:val="NormalIP"/>
        <w:rPr>
          <w:rFonts w:cs="Arial"/>
        </w:rPr>
      </w:pPr>
      <w:r w:rsidRPr="004F10EA">
        <w:rPr>
          <w:rFonts w:cs="Arial"/>
        </w:rPr>
        <w:t>A seguir serão apresentadas duas imagens representando, respectivamente, a lista de resultados e o mapa:</w:t>
      </w:r>
    </w:p>
    <w:p w14:paraId="0322AF19" w14:textId="17322031" w:rsidR="00372127" w:rsidRDefault="00BF43E0" w:rsidP="004F10EA">
      <w:pPr>
        <w:pStyle w:val="NormalIP"/>
        <w:jc w:val="center"/>
        <w:rPr>
          <w:rFonts w:cs="Arial"/>
        </w:rPr>
      </w:pPr>
      <w:r w:rsidRPr="004F10EA">
        <w:rPr>
          <w:rFonts w:cs="Arial"/>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44E5C7B8" w14:textId="2B083AE9" w:rsidR="00E14786"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.2</w:t>
      </w:r>
      <w:r w:rsidR="00E14786" w:rsidRPr="00375706">
        <w:rPr>
          <w:rFonts w:cs="Arial"/>
          <w:b/>
          <w:sz w:val="20"/>
          <w:szCs w:val="20"/>
          <w:shd w:val="clear" w:color="auto" w:fill="FFFFFF"/>
        </w:rPr>
        <w:t xml:space="preserve"> – </w:t>
      </w:r>
      <w:r>
        <w:rPr>
          <w:rFonts w:cs="Arial"/>
          <w:sz w:val="20"/>
          <w:szCs w:val="20"/>
          <w:shd w:val="clear" w:color="auto" w:fill="FFFFFF"/>
        </w:rPr>
        <w:t>Resultados de uma pesquisa</w:t>
      </w:r>
    </w:p>
    <w:p w14:paraId="74E9B586" w14:textId="77777777" w:rsidR="00E14786" w:rsidRPr="004F10EA" w:rsidRDefault="00E14786" w:rsidP="004F10EA">
      <w:pPr>
        <w:pStyle w:val="NormalIP"/>
        <w:jc w:val="center"/>
        <w:rPr>
          <w:rFonts w:cs="Arial"/>
        </w:rPr>
      </w:pPr>
    </w:p>
    <w:p w14:paraId="06E158F0" w14:textId="0D13914B" w:rsidR="009F5720" w:rsidRDefault="00BF43E0" w:rsidP="004F10EA">
      <w:pPr>
        <w:pStyle w:val="NormalIP"/>
        <w:ind w:firstLine="0"/>
        <w:jc w:val="center"/>
        <w:rPr>
          <w:rFonts w:cs="Arial"/>
        </w:rPr>
      </w:pPr>
      <w:r w:rsidRPr="004F10EA">
        <w:rPr>
          <w:rFonts w:cs="Arial"/>
          <w:noProof/>
          <w:lang w:val="en-US" w:eastAsia="en-US"/>
        </w:rPr>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3166AC6C" w:rsidR="00E14786"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.3</w:t>
      </w:r>
      <w:r w:rsidR="00E14786" w:rsidRPr="00375706">
        <w:rPr>
          <w:rFonts w:cs="Arial"/>
          <w:b/>
          <w:sz w:val="20"/>
          <w:szCs w:val="20"/>
          <w:shd w:val="clear" w:color="auto" w:fill="FFFFFF"/>
        </w:rPr>
        <w:t xml:space="preserve"> – </w:t>
      </w:r>
      <w:r>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65E30271" w:rsidR="009F5720" w:rsidRDefault="009F5720" w:rsidP="00C31CB0">
      <w:pPr>
        <w:pStyle w:val="Heading3"/>
      </w:pPr>
      <w:bookmarkStart w:id="34" w:name="_Toc231986241"/>
      <w:r w:rsidRPr="004F10EA">
        <w:t>3.2.2 RESTAURANTES</w:t>
      </w:r>
      <w:bookmarkEnd w:id="34"/>
    </w:p>
    <w:p w14:paraId="2894E019" w14:textId="77777777" w:rsidR="004F10EA" w:rsidRPr="004F10EA" w:rsidRDefault="004F10EA" w:rsidP="004F10EA"/>
    <w:p w14:paraId="701FB50B" w14:textId="2D2041D6" w:rsidR="009F5720" w:rsidRPr="004F10EA" w:rsidRDefault="009F5720" w:rsidP="004F10EA">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 representado na imagem a seguir:</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6D3BEE97" w:rsidR="00D80C3E" w:rsidRDefault="00D80C3E" w:rsidP="00D80C3E">
      <w:pPr>
        <w:pStyle w:val="NormalIP"/>
        <w:jc w:val="center"/>
        <w:rPr>
          <w:rFonts w:cs="Arial"/>
          <w:sz w:val="20"/>
          <w:szCs w:val="20"/>
          <w:shd w:val="clear" w:color="auto" w:fill="FFFFFF"/>
        </w:rPr>
      </w:pPr>
      <w:r>
        <w:rPr>
          <w:rFonts w:cs="Arial"/>
          <w:b/>
          <w:sz w:val="20"/>
          <w:szCs w:val="20"/>
          <w:shd w:val="clear" w:color="auto" w:fill="FFFFFF"/>
        </w:rPr>
        <w:t>FIG. 3.2.2.1</w:t>
      </w:r>
      <w:r w:rsidRPr="00375706">
        <w:rPr>
          <w:rFonts w:cs="Arial"/>
          <w:b/>
          <w:sz w:val="20"/>
          <w:szCs w:val="20"/>
          <w:shd w:val="clear" w:color="auto" w:fill="FFFFFF"/>
        </w:rPr>
        <w:t xml:space="preserve"> – </w:t>
      </w:r>
      <w:r>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E72B2E5"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A seguir será apresentada uma imagem como uma possível lista de resultados:</w:t>
      </w:r>
    </w:p>
    <w:p w14:paraId="39964783" w14:textId="77777777" w:rsidR="00AE1846" w:rsidRPr="004F10EA" w:rsidRDefault="00AE1846" w:rsidP="004F10EA">
      <w:pPr>
        <w:pStyle w:val="NormalIP"/>
        <w:ind w:firstLine="0"/>
        <w:rPr>
          <w:rFonts w:cs="Arial"/>
        </w:rPr>
      </w:pPr>
    </w:p>
    <w:p w14:paraId="399FD8F5" w14:textId="228ACC47" w:rsidR="00055483" w:rsidRDefault="00055483" w:rsidP="00C31CB0">
      <w:pPr>
        <w:pStyle w:val="Heading3"/>
      </w:pPr>
      <w:bookmarkStart w:id="35" w:name="_Toc231986242"/>
      <w:r w:rsidRPr="004F10EA">
        <w:t xml:space="preserve">3.2.3 </w:t>
      </w:r>
      <w:r w:rsidR="000B10D6">
        <w:t>H</w:t>
      </w:r>
      <w:r w:rsidR="00C017A5" w:rsidRPr="00C017A5">
        <w:t>OSPEDAGEM</w:t>
      </w:r>
      <w:bookmarkEnd w:id="35"/>
    </w:p>
    <w:p w14:paraId="7265F373" w14:textId="77777777" w:rsidR="004F10EA" w:rsidRPr="004F10EA" w:rsidRDefault="004F10EA" w:rsidP="004F10EA"/>
    <w:p w14:paraId="0942B41F" w14:textId="593E817B" w:rsidR="00055483" w:rsidRPr="004F10EA" w:rsidRDefault="00055483" w:rsidP="004F10EA">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1E2B9B" w:rsidRPr="004F10EA">
        <w:rPr>
          <w:rFonts w:cs="Arial"/>
        </w:rPr>
        <w:t>A seguir será apresentada uma imagem com o formulário da consulta:</w:t>
      </w:r>
    </w:p>
    <w:p w14:paraId="3C722805" w14:textId="77777777" w:rsidR="001E2B9B" w:rsidRPr="004F10EA" w:rsidRDefault="001E2B9B" w:rsidP="004F10EA">
      <w:pPr>
        <w:pStyle w:val="NormalIP"/>
        <w:rPr>
          <w:rFonts w:cs="Arial"/>
        </w:rPr>
      </w:pPr>
    </w:p>
    <w:p w14:paraId="721B296C" w14:textId="15E6E13E" w:rsidR="001E2B9B" w:rsidRPr="004F10EA" w:rsidRDefault="001E2B9B" w:rsidP="004F10EA">
      <w:pPr>
        <w:pStyle w:val="NormalIP"/>
        <w:ind w:firstLine="0"/>
        <w:jc w:val="center"/>
        <w:rPr>
          <w:rFonts w:cs="Arial"/>
        </w:rPr>
      </w:pPr>
    </w:p>
    <w:p w14:paraId="0CF133F1" w14:textId="00193868" w:rsidR="00D80C3E" w:rsidRDefault="00D80C3E" w:rsidP="00D80C3E">
      <w:pPr>
        <w:pStyle w:val="NormalIP"/>
        <w:jc w:val="center"/>
        <w:rPr>
          <w:rFonts w:cs="Arial"/>
          <w:sz w:val="20"/>
          <w:szCs w:val="20"/>
          <w:shd w:val="clear" w:color="auto" w:fill="FFFFFF"/>
        </w:rPr>
      </w:pPr>
      <w:r>
        <w:rPr>
          <w:rFonts w:cs="Arial"/>
          <w:b/>
          <w:sz w:val="20"/>
          <w:szCs w:val="20"/>
          <w:shd w:val="clear" w:color="auto" w:fill="FFFFFF"/>
        </w:rPr>
        <w:t>FIG. 3.2.3.1</w:t>
      </w:r>
      <w:r w:rsidRPr="00375706">
        <w:rPr>
          <w:rFonts w:cs="Arial"/>
          <w:b/>
          <w:sz w:val="20"/>
          <w:szCs w:val="20"/>
          <w:shd w:val="clear" w:color="auto" w:fill="FFFFFF"/>
        </w:rPr>
        <w:t xml:space="preserve"> – </w:t>
      </w:r>
      <w:r>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35F225A7" w:rsidR="00964916" w:rsidRDefault="00F12DAE" w:rsidP="00C31CB0">
      <w:pPr>
        <w:pStyle w:val="Heading3"/>
      </w:pPr>
      <w:bookmarkStart w:id="36" w:name="_Toc231986243"/>
      <w:r w:rsidRPr="004F10EA">
        <w:t>3.2.4</w:t>
      </w:r>
      <w:r w:rsidR="00964916" w:rsidRPr="004F10EA">
        <w:t xml:space="preserve"> </w:t>
      </w:r>
      <w:r w:rsidR="00C017A5">
        <w:t>ENTRETENIMENTO</w:t>
      </w:r>
      <w:bookmarkEnd w:id="36"/>
    </w:p>
    <w:p w14:paraId="4C3970D9" w14:textId="77777777" w:rsidR="004F10EA" w:rsidRPr="004F10EA" w:rsidRDefault="004F10EA" w:rsidP="004F10EA"/>
    <w:p w14:paraId="07C3B870" w14:textId="6F730EAC" w:rsidR="00964916" w:rsidRPr="004F10EA" w:rsidRDefault="00964916" w:rsidP="004F10EA">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A imagem a seguir 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2">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1B551487" w:rsidR="00602C6D" w:rsidRDefault="0013533D" w:rsidP="00602C6D">
      <w:pPr>
        <w:pStyle w:val="NormalIP"/>
        <w:jc w:val="center"/>
        <w:rPr>
          <w:rFonts w:cs="Arial"/>
          <w:sz w:val="20"/>
          <w:szCs w:val="20"/>
          <w:shd w:val="clear" w:color="auto" w:fill="FFFFFF"/>
        </w:rPr>
      </w:pPr>
      <w:r>
        <w:rPr>
          <w:rFonts w:cs="Arial"/>
          <w:b/>
          <w:sz w:val="20"/>
          <w:szCs w:val="20"/>
          <w:shd w:val="clear" w:color="auto" w:fill="FFFFFF"/>
        </w:rPr>
        <w:t>FIG. 3.2.4.1</w:t>
      </w:r>
      <w:r w:rsidR="00602C6D" w:rsidRPr="00375706">
        <w:rPr>
          <w:rFonts w:cs="Arial"/>
          <w:b/>
          <w:sz w:val="20"/>
          <w:szCs w:val="20"/>
          <w:shd w:val="clear" w:color="auto" w:fill="FFFFFF"/>
        </w:rPr>
        <w:t xml:space="preserve"> – </w:t>
      </w:r>
      <w:r w:rsidR="00602C6D">
        <w:rPr>
          <w:rFonts w:cs="Arial"/>
          <w:sz w:val="20"/>
          <w:szCs w:val="20"/>
          <w:shd w:val="clear" w:color="auto" w:fill="FFFFFF"/>
        </w:rPr>
        <w:t>F</w:t>
      </w:r>
      <w:r w:rsidR="00602C6D">
        <w:rPr>
          <w:rFonts w:cs="Arial"/>
          <w:sz w:val="20"/>
          <w:szCs w:val="20"/>
          <w:shd w:val="clear" w:color="auto" w:fill="FFFFFF"/>
        </w:rPr>
        <w:t>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C31CB0">
      <w:pPr>
        <w:pStyle w:val="Heading2"/>
      </w:pPr>
      <w:bookmarkStart w:id="37" w:name="_Toc231986244"/>
      <w:r w:rsidRPr="004F10EA">
        <w:t>3.3 GERENCIAMENTO DE PREFERÊNCIAS</w:t>
      </w:r>
      <w:bookmarkEnd w:id="37"/>
    </w:p>
    <w:p w14:paraId="52AB083A" w14:textId="77777777" w:rsidR="004F10EA" w:rsidRPr="004F10EA" w:rsidRDefault="004F10EA" w:rsidP="004F10EA"/>
    <w:p w14:paraId="7C9FACF9" w14:textId="2BE5E3A1" w:rsidR="00741320" w:rsidRPr="004F10EA" w:rsidRDefault="00741320" w:rsidP="004F10EA">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Pr="004F10EA">
        <w:rPr>
          <w:rFonts w:cs="Arial"/>
        </w:rPr>
        <w:t xml:space="preserve"> para poder mudar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61B47679"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preenchidos com as informações das preferencias do cliente.</w:t>
      </w:r>
    </w:p>
    <w:p w14:paraId="6CFFC9C5" w14:textId="2BEC6D53" w:rsidR="00F93E3D" w:rsidRPr="004F10EA" w:rsidRDefault="00D80C3E" w:rsidP="00D80C3E">
      <w:pPr>
        <w:pStyle w:val="NormalIP"/>
        <w:rPr>
          <w:rFonts w:cs="Arial"/>
        </w:rPr>
      </w:pPr>
      <w:r>
        <w:rPr>
          <w:rFonts w:cs="Arial"/>
        </w:rPr>
        <w:br w:type="page"/>
      </w:r>
    </w:p>
    <w:p w14:paraId="6B7C63C8" w14:textId="2A3C01B1" w:rsidR="002A7EDD" w:rsidRPr="004F10EA" w:rsidRDefault="00CA2135" w:rsidP="004F10EA">
      <w:pPr>
        <w:pStyle w:val="Heading1"/>
        <w:numPr>
          <w:ilvl w:val="0"/>
          <w:numId w:val="0"/>
        </w:numPr>
        <w:spacing w:line="360" w:lineRule="auto"/>
        <w:ind w:left="432" w:hanging="432"/>
        <w:jc w:val="left"/>
      </w:pPr>
      <w:bookmarkStart w:id="38" w:name="_Toc231986245"/>
      <w:r w:rsidRPr="004F10EA">
        <w:t>4</w:t>
      </w:r>
      <w:r w:rsidR="002A7EDD" w:rsidRPr="004F10EA">
        <w:t xml:space="preserve"> CONCLUSÃO</w:t>
      </w:r>
      <w:bookmarkEnd w:id="38"/>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77777777" w:rsidR="002A7EDD" w:rsidRPr="004F10EA" w:rsidRDefault="002A7EDD" w:rsidP="004F10EA">
      <w:pPr>
        <w:pStyle w:val="NormalIP"/>
        <w:ind w:firstLine="432"/>
        <w:jc w:val="left"/>
        <w:rPr>
          <w:rFonts w:cs="Arial"/>
        </w:rPr>
      </w:pPr>
      <w:r w:rsidRPr="004F10EA">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77777777"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77777777" w:rsidR="002A7EDD" w:rsidRPr="004F10EA" w:rsidRDefault="002A7EDD" w:rsidP="004F10EA">
      <w:pPr>
        <w:pStyle w:val="NormalIP"/>
        <w:ind w:firstLine="432"/>
        <w:jc w:val="left"/>
        <w:rPr>
          <w:rFonts w:cs="Arial"/>
        </w:rPr>
      </w:pPr>
      <w:r w:rsidRPr="004F10EA">
        <w:rPr>
          <w:rFonts w:cs="Arial"/>
        </w:rPr>
        <w:t>Para trabalhos futuros de caráter geral, seria muito interessante um trabalho para melhorar o visual do aplicativo. As telas poderiam ter mais imagens e botões personalizados que facilitassem a utilização e tornassem o aplicativo mais bonito. Além disso, as buscar poderiam ser mais inteligentes, para tratar possíveis erros de 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2100712" w:rsidR="00E37753" w:rsidRPr="00375706" w:rsidRDefault="00CA2135" w:rsidP="004F10EA">
      <w:pPr>
        <w:pStyle w:val="Heading1"/>
        <w:spacing w:line="360" w:lineRule="auto"/>
        <w:ind w:left="567" w:hanging="573"/>
        <w:jc w:val="left"/>
      </w:pPr>
      <w:bookmarkStart w:id="39" w:name="_Toc231986246"/>
      <w:r>
        <w:t>5</w:t>
      </w:r>
      <w:r w:rsidR="00E37753" w:rsidRPr="00375706">
        <w:t xml:space="preserve"> REFERÊNCIAS BIBLIOGRÁFICAS</w:t>
      </w:r>
      <w:bookmarkEnd w:id="39"/>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B540C">
      <w:pPr>
        <w:spacing w:line="360" w:lineRule="auto"/>
        <w:jc w:val="both"/>
        <w:rPr>
          <w:rFonts w:ascii="Arial" w:hAnsi="Arial" w:cs="Arial"/>
        </w:rPr>
      </w:pPr>
      <w:r>
        <w:rPr>
          <w:rFonts w:ascii="Arial" w:hAnsi="Arial" w:cs="Arial"/>
        </w:rPr>
        <w:t>Acesso em 2 de Junho de 2013.</w:t>
      </w:r>
    </w:p>
    <w:p w14:paraId="6148A484" w14:textId="217B0A14" w:rsidR="00EB540C" w:rsidRDefault="00EB540C"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EB540C">
        <w:rPr>
          <w:rFonts w:ascii="Arial" w:eastAsia="Times New Roman" w:hAnsi="Arial" w:cs="Arial"/>
          <w:iCs/>
          <w:color w:val="000000"/>
          <w:kern w:val="0"/>
          <w:lang w:eastAsia="en-US"/>
        </w:rPr>
        <w:t>[9]</w:t>
      </w:r>
      <w:r w:rsidR="00523EB2">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ELMASRI</w:t>
      </w:r>
      <w:r w:rsidRPr="00EB540C">
        <w:rPr>
          <w:rFonts w:ascii="Arial" w:eastAsia="Times New Roman" w:hAnsi="Arial" w:cs="Arial"/>
          <w:i/>
          <w:iCs/>
          <w:color w:val="000000"/>
          <w:kern w:val="0"/>
          <w:lang w:eastAsia="en-US"/>
        </w:rPr>
        <w:t xml:space="preserve">, R. </w:t>
      </w:r>
      <w:proofErr w:type="spellStart"/>
      <w:r w:rsidRPr="00EB540C">
        <w:rPr>
          <w:rFonts w:ascii="Arial" w:eastAsia="Times New Roman" w:hAnsi="Arial" w:cs="Arial"/>
          <w:i/>
          <w:iCs/>
          <w:color w:val="000000"/>
          <w:kern w:val="0"/>
          <w:lang w:eastAsia="en-US"/>
        </w:rPr>
        <w:t>and</w:t>
      </w:r>
      <w:proofErr w:type="spellEnd"/>
      <w:r w:rsidRPr="00EB540C">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NAVATHE</w:t>
      </w:r>
      <w:r w:rsidRPr="00EB540C">
        <w:rPr>
          <w:rFonts w:ascii="Arial" w:eastAsia="Times New Roman" w:hAnsi="Arial" w:cs="Arial"/>
          <w:i/>
          <w:iCs/>
          <w:color w:val="000000"/>
          <w:kern w:val="0"/>
          <w:lang w:eastAsia="en-US"/>
        </w:rPr>
        <w:t>, S.B. Sistemas de Banco de Dados, 6</w:t>
      </w:r>
      <w:r w:rsidRPr="00EB540C">
        <w:rPr>
          <w:rFonts w:ascii="Arial" w:eastAsia="Times New Roman" w:hAnsi="Arial" w:cs="Arial"/>
          <w:i/>
          <w:iCs/>
          <w:color w:val="000000"/>
          <w:kern w:val="0"/>
          <w:vertAlign w:val="superscript"/>
          <w:lang w:eastAsia="en-US"/>
        </w:rPr>
        <w:t>a</w:t>
      </w:r>
      <w:r w:rsidR="00523EB2">
        <w:rPr>
          <w:rFonts w:ascii="Arial" w:eastAsia="Times New Roman" w:hAnsi="Arial" w:cs="Arial"/>
          <w:i/>
          <w:iCs/>
          <w:color w:val="000000"/>
          <w:kern w:val="0"/>
          <w:lang w:eastAsia="en-US"/>
        </w:rPr>
        <w:t xml:space="preserve"> Ed.</w:t>
      </w:r>
      <w:r w:rsidRPr="00EB540C">
        <w:rPr>
          <w:rFonts w:ascii="Arial" w:eastAsia="Times New Roman" w:hAnsi="Arial" w:cs="Arial"/>
          <w:i/>
          <w:iCs/>
          <w:color w:val="000000"/>
          <w:kern w:val="0"/>
          <w:lang w:eastAsia="en-US"/>
        </w:rPr>
        <w:t>, Pearson/Prentice Hall</w:t>
      </w:r>
      <w:r w:rsidRPr="00EB540C">
        <w:rPr>
          <w:rFonts w:ascii="Arial" w:eastAsia="Times New Roman" w:hAnsi="Arial" w:cs="Arial"/>
          <w:i/>
          <w:iCs/>
          <w:color w:val="000000"/>
          <w:kern w:val="0"/>
          <w:lang w:val="en-US" w:eastAsia="en-US"/>
        </w:rPr>
        <w:t> 2011.</w:t>
      </w:r>
    </w:p>
    <w:p w14:paraId="2750A770" w14:textId="56799C03" w:rsidR="00EB540C" w:rsidRPr="00EB540C" w:rsidRDefault="00EB540C" w:rsidP="00EB540C">
      <w:pPr>
        <w:widowControl/>
        <w:suppressAutoHyphens w:val="0"/>
        <w:spacing w:line="360" w:lineRule="auto"/>
        <w:rPr>
          <w:rFonts w:ascii="Arial" w:eastAsia="Times New Roman" w:hAnsi="Arial" w:cs="Arial"/>
          <w:color w:val="000000"/>
          <w:kern w:val="0"/>
          <w:shd w:val="clear" w:color="auto" w:fill="FAFAFA"/>
          <w:lang w:val="en-US" w:eastAsia="en-US"/>
        </w:rPr>
      </w:pPr>
      <w:r>
        <w:rPr>
          <w:rFonts w:ascii="Arial" w:eastAsia="Times New Roman" w:hAnsi="Arial" w:cs="Arial"/>
          <w:color w:val="000000"/>
          <w:kern w:val="0"/>
          <w:shd w:val="clear" w:color="auto" w:fill="FAFAFA"/>
          <w:lang w:val="en-US" w:eastAsia="en-US"/>
        </w:rPr>
        <w:t xml:space="preserve">[10] </w:t>
      </w:r>
      <w:r w:rsidR="00523EB2" w:rsidRPr="00EB540C">
        <w:rPr>
          <w:rFonts w:ascii="Arial" w:eastAsia="Times New Roman" w:hAnsi="Arial" w:cs="Arial"/>
          <w:color w:val="000000"/>
          <w:kern w:val="0"/>
          <w:shd w:val="clear" w:color="auto" w:fill="FAFAFA"/>
          <w:lang w:val="en-US" w:eastAsia="en-US"/>
        </w:rPr>
        <w:t>SOMMERVILLE</w:t>
      </w:r>
      <w:r w:rsidRPr="00EB540C">
        <w:rPr>
          <w:rFonts w:ascii="Arial" w:eastAsia="Times New Roman" w:hAnsi="Arial" w:cs="Arial"/>
          <w:color w:val="000000"/>
          <w:kern w:val="0"/>
          <w:shd w:val="clear" w:color="auto" w:fill="FAFAFA"/>
          <w:lang w:val="en-US" w:eastAsia="en-US"/>
        </w:rPr>
        <w:t xml:space="preserve">, I. </w:t>
      </w:r>
      <w:proofErr w:type="spellStart"/>
      <w:r w:rsidRPr="00EB540C">
        <w:rPr>
          <w:rFonts w:ascii="Arial" w:eastAsia="Times New Roman" w:hAnsi="Arial" w:cs="Arial"/>
          <w:color w:val="000000"/>
          <w:kern w:val="0"/>
          <w:shd w:val="clear" w:color="auto" w:fill="FAFAFA"/>
          <w:lang w:val="en-US" w:eastAsia="en-US"/>
        </w:rPr>
        <w:t>Engenharia</w:t>
      </w:r>
      <w:proofErr w:type="spellEnd"/>
      <w:r w:rsidRPr="00EB540C">
        <w:rPr>
          <w:rFonts w:ascii="Arial" w:eastAsia="Times New Roman" w:hAnsi="Arial" w:cs="Arial"/>
          <w:color w:val="000000"/>
          <w:kern w:val="0"/>
          <w:shd w:val="clear" w:color="auto" w:fill="FAFAFA"/>
          <w:lang w:val="en-US" w:eastAsia="en-US"/>
        </w:rPr>
        <w:t xml:space="preserve"> de Software, 9</w:t>
      </w:r>
      <w:r w:rsidR="00523EB2" w:rsidRPr="00523EB2">
        <w:rPr>
          <w:rFonts w:ascii="Arial" w:eastAsia="Times New Roman" w:hAnsi="Arial" w:cs="Arial"/>
          <w:i/>
          <w:iCs/>
          <w:color w:val="000000"/>
          <w:kern w:val="0"/>
          <w:vertAlign w:val="superscript"/>
          <w:lang w:eastAsia="en-US"/>
        </w:rPr>
        <w:t xml:space="preserve"> </w:t>
      </w:r>
      <w:r w:rsidR="00523EB2" w:rsidRPr="00EB540C">
        <w:rPr>
          <w:rFonts w:ascii="Arial" w:eastAsia="Times New Roman" w:hAnsi="Arial" w:cs="Arial"/>
          <w:i/>
          <w:iCs/>
          <w:color w:val="000000"/>
          <w:kern w:val="0"/>
          <w:vertAlign w:val="superscript"/>
          <w:lang w:eastAsia="en-US"/>
        </w:rPr>
        <w:t>a</w:t>
      </w:r>
      <w:bookmarkStart w:id="40" w:name="_GoBack"/>
      <w:bookmarkEnd w:id="40"/>
      <w:r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77777777" w:rsidR="00EB540C" w:rsidRPr="00EB540C" w:rsidRDefault="00EB540C" w:rsidP="00EB540C">
      <w:pPr>
        <w:widowControl/>
        <w:suppressAutoHyphens w:val="0"/>
        <w:rPr>
          <w:rFonts w:ascii="Times" w:eastAsia="Times New Roman" w:hAnsi="Times"/>
          <w:kern w:val="0"/>
          <w:lang w:val="en-US" w:eastAsia="en-US"/>
        </w:rPr>
      </w:pPr>
    </w:p>
    <w:sectPr w:rsidR="00EB540C" w:rsidRPr="00EB540C"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77769C" w:rsidRDefault="0077769C">
      <w:r>
        <w:separator/>
      </w:r>
    </w:p>
  </w:endnote>
  <w:endnote w:type="continuationSeparator" w:id="0">
    <w:p w14:paraId="18A68DD7" w14:textId="77777777" w:rsidR="0077769C" w:rsidRDefault="00777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77769C" w:rsidRDefault="0077769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77769C" w:rsidRDefault="0077769C">
    <w:pPr>
      <w:pStyle w:val="Footer"/>
      <w:jc w:val="center"/>
    </w:pPr>
    <w:r>
      <w:rPr>
        <w:rStyle w:val="PageNumber"/>
      </w:rPr>
      <w:fldChar w:fldCharType="begin"/>
    </w:r>
    <w:r>
      <w:rPr>
        <w:rStyle w:val="PageNumber"/>
      </w:rPr>
      <w:instrText xml:space="preserve"> PAGE </w:instrText>
    </w:r>
    <w:r>
      <w:rPr>
        <w:rStyle w:val="PageNumber"/>
      </w:rPr>
      <w:fldChar w:fldCharType="separate"/>
    </w:r>
    <w:r w:rsidR="00523EB2">
      <w:rPr>
        <w:rStyle w:val="PageNumber"/>
        <w:noProof/>
      </w:rPr>
      <w:t>33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77769C" w:rsidRDefault="0077769C">
      <w:r>
        <w:separator/>
      </w:r>
    </w:p>
  </w:footnote>
  <w:footnote w:type="continuationSeparator" w:id="0">
    <w:p w14:paraId="6C1AF31A" w14:textId="77777777" w:rsidR="0077769C" w:rsidRDefault="007776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4"/>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771D"/>
    <w:rsid w:val="0001380A"/>
    <w:rsid w:val="00025A60"/>
    <w:rsid w:val="0002751C"/>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543E1"/>
    <w:rsid w:val="001577C5"/>
    <w:rsid w:val="001629C2"/>
    <w:rsid w:val="001717F8"/>
    <w:rsid w:val="00175876"/>
    <w:rsid w:val="001764F9"/>
    <w:rsid w:val="0017662E"/>
    <w:rsid w:val="001846EA"/>
    <w:rsid w:val="00186523"/>
    <w:rsid w:val="001907C2"/>
    <w:rsid w:val="00190D31"/>
    <w:rsid w:val="001C0380"/>
    <w:rsid w:val="001C3824"/>
    <w:rsid w:val="001C5118"/>
    <w:rsid w:val="001E01DC"/>
    <w:rsid w:val="001E1EF1"/>
    <w:rsid w:val="001E2B9B"/>
    <w:rsid w:val="001E3420"/>
    <w:rsid w:val="001E41BD"/>
    <w:rsid w:val="001E49CC"/>
    <w:rsid w:val="001E51A3"/>
    <w:rsid w:val="001E79B3"/>
    <w:rsid w:val="001F2EB8"/>
    <w:rsid w:val="001F66E4"/>
    <w:rsid w:val="001F7BCD"/>
    <w:rsid w:val="002079A5"/>
    <w:rsid w:val="00234E14"/>
    <w:rsid w:val="00236577"/>
    <w:rsid w:val="00242039"/>
    <w:rsid w:val="00243952"/>
    <w:rsid w:val="00244C5B"/>
    <w:rsid w:val="00247659"/>
    <w:rsid w:val="00254BB5"/>
    <w:rsid w:val="00260108"/>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D24CB"/>
    <w:rsid w:val="002E5236"/>
    <w:rsid w:val="002F6043"/>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72127"/>
    <w:rsid w:val="0037478C"/>
    <w:rsid w:val="00375706"/>
    <w:rsid w:val="003818A9"/>
    <w:rsid w:val="00386CD6"/>
    <w:rsid w:val="003A0D16"/>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401F"/>
    <w:rsid w:val="0043528C"/>
    <w:rsid w:val="004532A4"/>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503C"/>
    <w:rsid w:val="0050379E"/>
    <w:rsid w:val="00507F7C"/>
    <w:rsid w:val="0051304E"/>
    <w:rsid w:val="005137E1"/>
    <w:rsid w:val="005166C4"/>
    <w:rsid w:val="00523B07"/>
    <w:rsid w:val="00523EB2"/>
    <w:rsid w:val="00524C63"/>
    <w:rsid w:val="005257EC"/>
    <w:rsid w:val="00527178"/>
    <w:rsid w:val="00533844"/>
    <w:rsid w:val="0053775A"/>
    <w:rsid w:val="00541647"/>
    <w:rsid w:val="00546967"/>
    <w:rsid w:val="00552677"/>
    <w:rsid w:val="00552C7B"/>
    <w:rsid w:val="00553EB6"/>
    <w:rsid w:val="00556CBE"/>
    <w:rsid w:val="00561075"/>
    <w:rsid w:val="00561C99"/>
    <w:rsid w:val="0057113C"/>
    <w:rsid w:val="00574518"/>
    <w:rsid w:val="005800CA"/>
    <w:rsid w:val="00582DF5"/>
    <w:rsid w:val="005868AC"/>
    <w:rsid w:val="005918DF"/>
    <w:rsid w:val="00594578"/>
    <w:rsid w:val="00594D02"/>
    <w:rsid w:val="00595B27"/>
    <w:rsid w:val="00597CBD"/>
    <w:rsid w:val="005B503B"/>
    <w:rsid w:val="005C186B"/>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B1691"/>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548EC"/>
    <w:rsid w:val="00871FB1"/>
    <w:rsid w:val="0087310E"/>
    <w:rsid w:val="00873687"/>
    <w:rsid w:val="0089331F"/>
    <w:rsid w:val="008966D4"/>
    <w:rsid w:val="008B0ADA"/>
    <w:rsid w:val="008B13AF"/>
    <w:rsid w:val="008B160E"/>
    <w:rsid w:val="008C2505"/>
    <w:rsid w:val="008C2A50"/>
    <w:rsid w:val="008C2A57"/>
    <w:rsid w:val="008C3EE1"/>
    <w:rsid w:val="008C3EFC"/>
    <w:rsid w:val="008D7AF3"/>
    <w:rsid w:val="008E699C"/>
    <w:rsid w:val="008E69E5"/>
    <w:rsid w:val="008F0BAA"/>
    <w:rsid w:val="008F1C89"/>
    <w:rsid w:val="0090514E"/>
    <w:rsid w:val="00911AD2"/>
    <w:rsid w:val="0091223B"/>
    <w:rsid w:val="00912B2D"/>
    <w:rsid w:val="0092156A"/>
    <w:rsid w:val="00926E5A"/>
    <w:rsid w:val="009315DF"/>
    <w:rsid w:val="00931D2D"/>
    <w:rsid w:val="00935E56"/>
    <w:rsid w:val="00937461"/>
    <w:rsid w:val="009418FF"/>
    <w:rsid w:val="00944E82"/>
    <w:rsid w:val="00945932"/>
    <w:rsid w:val="0095721F"/>
    <w:rsid w:val="00960862"/>
    <w:rsid w:val="00962378"/>
    <w:rsid w:val="00964916"/>
    <w:rsid w:val="009700CF"/>
    <w:rsid w:val="00970632"/>
    <w:rsid w:val="00974A78"/>
    <w:rsid w:val="0097590B"/>
    <w:rsid w:val="00976942"/>
    <w:rsid w:val="0098506F"/>
    <w:rsid w:val="009868BE"/>
    <w:rsid w:val="009952A2"/>
    <w:rsid w:val="009A1FCE"/>
    <w:rsid w:val="009A271F"/>
    <w:rsid w:val="009A42CA"/>
    <w:rsid w:val="009B3FBB"/>
    <w:rsid w:val="009B42D0"/>
    <w:rsid w:val="009B6FA4"/>
    <w:rsid w:val="009D2EEB"/>
    <w:rsid w:val="009D78D9"/>
    <w:rsid w:val="009E0532"/>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6EE7"/>
    <w:rsid w:val="00B31C7B"/>
    <w:rsid w:val="00B31EA6"/>
    <w:rsid w:val="00B34E3B"/>
    <w:rsid w:val="00B36220"/>
    <w:rsid w:val="00B37620"/>
    <w:rsid w:val="00B4337D"/>
    <w:rsid w:val="00B6259F"/>
    <w:rsid w:val="00B64327"/>
    <w:rsid w:val="00B64B72"/>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4C3"/>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27C4"/>
    <w:rsid w:val="00DF7560"/>
    <w:rsid w:val="00E07CA8"/>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B0E4B"/>
    <w:rsid w:val="00EB3562"/>
    <w:rsid w:val="00EB540C"/>
    <w:rsid w:val="00EB7ED2"/>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565CB-5B79-F049-8E77-576231A15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35</Pages>
  <Words>4817</Words>
  <Characters>27457</Characters>
  <Application>Microsoft Macintosh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32210</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272</cp:revision>
  <cp:lastPrinted>2012-06-13T18:42:00Z</cp:lastPrinted>
  <dcterms:created xsi:type="dcterms:W3CDTF">2012-10-15T23:08:00Z</dcterms:created>
  <dcterms:modified xsi:type="dcterms:W3CDTF">2013-06-04T20:58:00Z</dcterms:modified>
</cp:coreProperties>
</file>