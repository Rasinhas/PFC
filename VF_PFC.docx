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0673633E"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8464C5">
        <w:rPr>
          <w:rFonts w:ascii="Arial" w:hAnsi="Arial" w:cs="Arial"/>
        </w:rPr>
        <w:t>46</w:t>
      </w:r>
      <w:r w:rsidR="00081801" w:rsidRPr="00375706">
        <w:rPr>
          <w:rFonts w:ascii="Arial" w:hAnsi="Arial" w:cs="Arial"/>
        </w:rPr>
        <w:t xml:space="preserve"> f.</w:t>
      </w:r>
      <w:r w:rsidR="00247659">
        <w:rPr>
          <w:rFonts w:ascii="Arial" w:hAnsi="Arial" w:cs="Arial"/>
        </w:rPr>
        <w:t xml:space="preserve">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30E3F0EA"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1E2F21A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w:t>
      </w:r>
      <w:r w:rsidR="00FE020D">
        <w:rPr>
          <w:rFonts w:ascii="Arial" w:hAnsi="Arial" w:cs="Arial"/>
        </w:rPr>
        <w:t xml:space="preserve"> parcial</w:t>
      </w:r>
      <w:r w:rsidR="00692DC7" w:rsidRPr="00375706">
        <w:rPr>
          <w:rFonts w:ascii="Arial" w:hAnsi="Arial" w:cs="Arial"/>
        </w:rPr>
        <w:t xml:space="preserve">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31A637AE"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8464C5">
        <w:rPr>
          <w:rFonts w:ascii="Arial" w:hAnsi="Arial" w:cs="Arial"/>
        </w:rPr>
        <w:t>11</w:t>
      </w:r>
      <w:r w:rsidRPr="00375706">
        <w:rPr>
          <w:rFonts w:ascii="Arial" w:hAnsi="Arial" w:cs="Arial"/>
        </w:rPr>
        <w:t xml:space="preserve"> de </w:t>
      </w:r>
      <w:r w:rsidR="008464C5">
        <w:rPr>
          <w:rFonts w:ascii="Arial" w:hAnsi="Arial" w:cs="Arial"/>
        </w:rPr>
        <w:t xml:space="preserve">Junho </w:t>
      </w:r>
      <w:r w:rsidR="001F2EB8" w:rsidRPr="00375706">
        <w:rPr>
          <w:rFonts w:ascii="Arial" w:hAnsi="Arial" w:cs="Arial"/>
        </w:rPr>
        <w:t>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41BE443"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8464C5">
        <w:rPr>
          <w:rFonts w:ascii="Arial" w:hAnsi="Arial" w:cs="Arial"/>
        </w:rPr>
        <w:t>Noya</w:t>
      </w:r>
      <w:proofErr w:type="spellEnd"/>
      <w:r w:rsidR="008464C5">
        <w:rPr>
          <w:rFonts w:ascii="Arial" w:hAnsi="Arial" w:cs="Arial"/>
        </w:rPr>
        <w:t>, D.C.</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562CFF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39B6D492" w14:textId="77777777" w:rsidR="00990133" w:rsidRPr="00990133" w:rsidRDefault="00C31CB0"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sz w:val="24"/>
          <w:szCs w:val="24"/>
        </w:rPr>
        <w:fldChar w:fldCharType="begin"/>
      </w:r>
      <w:r w:rsidRPr="00990133">
        <w:rPr>
          <w:rFonts w:ascii="Arial" w:hAnsi="Arial" w:cs="Arial"/>
          <w:sz w:val="24"/>
          <w:szCs w:val="24"/>
        </w:rPr>
        <w:instrText xml:space="preserve"> TOC \o "1-7" </w:instrText>
      </w:r>
      <w:r w:rsidRPr="00990133">
        <w:rPr>
          <w:rFonts w:ascii="Arial" w:hAnsi="Arial" w:cs="Arial"/>
          <w:sz w:val="24"/>
          <w:szCs w:val="24"/>
        </w:rPr>
        <w:fldChar w:fldCharType="separate"/>
      </w:r>
      <w:r w:rsidR="00990133" w:rsidRPr="00990133">
        <w:rPr>
          <w:rFonts w:ascii="Arial" w:hAnsi="Arial" w:cs="Arial"/>
          <w:noProof/>
          <w:sz w:val="24"/>
          <w:szCs w:val="24"/>
        </w:rPr>
        <w:t>LISTA DE ILUSTRAÇÕES</w:t>
      </w:r>
      <w:r w:rsidR="00990133" w:rsidRPr="00990133">
        <w:rPr>
          <w:rFonts w:ascii="Arial" w:hAnsi="Arial" w:cs="Arial"/>
          <w:noProof/>
          <w:sz w:val="24"/>
          <w:szCs w:val="24"/>
        </w:rPr>
        <w:tab/>
      </w:r>
      <w:r w:rsidR="00990133" w:rsidRPr="00990133">
        <w:rPr>
          <w:rFonts w:ascii="Arial" w:hAnsi="Arial" w:cs="Arial"/>
          <w:noProof/>
          <w:sz w:val="24"/>
          <w:szCs w:val="24"/>
        </w:rPr>
        <w:fldChar w:fldCharType="begin"/>
      </w:r>
      <w:r w:rsidR="00990133" w:rsidRPr="00990133">
        <w:rPr>
          <w:rFonts w:ascii="Arial" w:hAnsi="Arial" w:cs="Arial"/>
          <w:noProof/>
          <w:sz w:val="24"/>
          <w:szCs w:val="24"/>
        </w:rPr>
        <w:instrText xml:space="preserve"> PAGEREF _Toc232079320 \h </w:instrText>
      </w:r>
      <w:r w:rsidR="00990133" w:rsidRPr="00990133">
        <w:rPr>
          <w:rFonts w:ascii="Arial" w:hAnsi="Arial" w:cs="Arial"/>
          <w:noProof/>
          <w:sz w:val="24"/>
          <w:szCs w:val="24"/>
        </w:rPr>
      </w:r>
      <w:r w:rsidR="00990133" w:rsidRPr="00990133">
        <w:rPr>
          <w:rFonts w:ascii="Arial" w:hAnsi="Arial" w:cs="Arial"/>
          <w:noProof/>
          <w:sz w:val="24"/>
          <w:szCs w:val="24"/>
        </w:rPr>
        <w:fldChar w:fldCharType="separate"/>
      </w:r>
      <w:r w:rsidR="00990133" w:rsidRPr="00990133">
        <w:rPr>
          <w:rFonts w:ascii="Arial" w:hAnsi="Arial" w:cs="Arial"/>
          <w:noProof/>
          <w:sz w:val="24"/>
          <w:szCs w:val="24"/>
        </w:rPr>
        <w:t>5</w:t>
      </w:r>
      <w:r w:rsidR="00990133" w:rsidRPr="00990133">
        <w:rPr>
          <w:rFonts w:ascii="Arial" w:hAnsi="Arial" w:cs="Arial"/>
          <w:noProof/>
          <w:sz w:val="24"/>
          <w:szCs w:val="24"/>
        </w:rPr>
        <w:fldChar w:fldCharType="end"/>
      </w:r>
    </w:p>
    <w:p w14:paraId="3605C399"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LISTA DE SIGLAS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6</w:t>
      </w:r>
      <w:r w:rsidRPr="00990133">
        <w:rPr>
          <w:rFonts w:ascii="Arial" w:hAnsi="Arial" w:cs="Arial"/>
          <w:noProof/>
          <w:sz w:val="24"/>
          <w:szCs w:val="24"/>
        </w:rPr>
        <w:fldChar w:fldCharType="end"/>
      </w:r>
    </w:p>
    <w:p w14:paraId="162DA74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1 INTRODUÇÃO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707697A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1.1 MOTIVAÇÃO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0A47AC6"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1.2 OBJETIVO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106ABB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1.3 METODOLOGIA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7F63E4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1.4 ORGANIZAÇÃO DA MONOGRAFIA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CC02FD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2 FERRAMENTAS UTILIZADAS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3F8233A"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 RIO DATAMINE</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616C0C8F"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2.1.1 AUTENTICAÇÃO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92AB56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2.1.2 REQUISIÇÃO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467DCFAA"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2.1.3 RESPOSTA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63947CC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2.2 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5283DE32"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2.3 OBJECTIVE C</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27F00054"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2.4 PYTHON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3D495A0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2.5 DJANGO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420F8B4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2.6 MYSQL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695EAFE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2.7 SOUTH</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708F2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2.8 ASI-HTTP-Request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F22F20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2.9 SBJSON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AABEB3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2.10 GIT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706B22F9"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2.11 GITHUB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15</w:t>
      </w:r>
      <w:r w:rsidRPr="00990133">
        <w:rPr>
          <w:rFonts w:ascii="Arial" w:hAnsi="Arial" w:cs="Arial"/>
          <w:noProof/>
          <w:sz w:val="24"/>
          <w:szCs w:val="24"/>
        </w:rPr>
        <w:fldChar w:fldCharType="end"/>
      </w:r>
    </w:p>
    <w:p w14:paraId="592998AD"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3 DESENVOLVIMENTO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16</w:t>
      </w:r>
      <w:r w:rsidRPr="00990133">
        <w:rPr>
          <w:rFonts w:ascii="Arial" w:hAnsi="Arial" w:cs="Arial"/>
          <w:noProof/>
          <w:sz w:val="24"/>
          <w:szCs w:val="24"/>
        </w:rPr>
        <w:fldChar w:fldCharType="end"/>
      </w:r>
    </w:p>
    <w:p w14:paraId="2BD3062E"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3.1 DISPOSITIVO MÓVEL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17</w:t>
      </w:r>
      <w:r w:rsidRPr="00990133">
        <w:rPr>
          <w:rFonts w:ascii="Arial" w:hAnsi="Arial" w:cs="Arial"/>
          <w:noProof/>
          <w:sz w:val="24"/>
          <w:szCs w:val="24"/>
        </w:rPr>
        <w:fldChar w:fldCharType="end"/>
      </w:r>
    </w:p>
    <w:p w14:paraId="59A0EAAD"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3.2 SERVIDOR WEB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0D57D222"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3.2.1 COMUNICAÇÃO COM A API</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7D250950"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3.2.2 BANCO DE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19</w:t>
      </w:r>
      <w:r w:rsidRPr="00990133">
        <w:rPr>
          <w:rFonts w:ascii="Arial" w:hAnsi="Arial" w:cs="Arial"/>
          <w:noProof/>
          <w:sz w:val="24"/>
          <w:szCs w:val="24"/>
        </w:rPr>
        <w:fldChar w:fldCharType="end"/>
      </w:r>
    </w:p>
    <w:p w14:paraId="10E32D4A"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4 DOCUMENTAÇÃO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764D20A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4.1 USUÁRIOS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07EAD6C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lastRenderedPageBreak/>
        <w:t>4.1.1 REGISTRAR USUÁRIO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573D583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4.1.2 LOGIN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21</w:t>
      </w:r>
      <w:r w:rsidRPr="00990133">
        <w:rPr>
          <w:rFonts w:ascii="Arial" w:hAnsi="Arial" w:cs="Arial"/>
          <w:noProof/>
          <w:sz w:val="24"/>
          <w:szCs w:val="24"/>
        </w:rPr>
        <w:fldChar w:fldCharType="end"/>
      </w:r>
    </w:p>
    <w:p w14:paraId="676D44D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4.1.3 LOGOUT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65F6BB4D"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4.1.4 EDITAR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457C7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4.2 PESQUISAS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24</w:t>
      </w:r>
      <w:r w:rsidRPr="00990133">
        <w:rPr>
          <w:rFonts w:ascii="Arial" w:hAnsi="Arial" w:cs="Arial"/>
          <w:noProof/>
          <w:sz w:val="24"/>
          <w:szCs w:val="24"/>
        </w:rPr>
        <w:fldChar w:fldCharType="end"/>
      </w:r>
    </w:p>
    <w:p w14:paraId="5338E568"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4.2.1 UTILIDADE PÚBLICA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26</w:t>
      </w:r>
      <w:r w:rsidRPr="00990133">
        <w:rPr>
          <w:rFonts w:ascii="Arial" w:hAnsi="Arial" w:cs="Arial"/>
          <w:noProof/>
          <w:sz w:val="24"/>
          <w:szCs w:val="24"/>
        </w:rPr>
        <w:fldChar w:fldCharType="end"/>
      </w:r>
    </w:p>
    <w:p w14:paraId="48C5AC89"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4.2.2 RESTAURANTES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28</w:t>
      </w:r>
      <w:r w:rsidRPr="00990133">
        <w:rPr>
          <w:rFonts w:ascii="Arial" w:hAnsi="Arial" w:cs="Arial"/>
          <w:noProof/>
          <w:sz w:val="24"/>
          <w:szCs w:val="24"/>
        </w:rPr>
        <w:fldChar w:fldCharType="end"/>
      </w:r>
    </w:p>
    <w:p w14:paraId="6278D0DE"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4.2.3 HOSPEDAGEM</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29</w:t>
      </w:r>
      <w:r w:rsidRPr="00990133">
        <w:rPr>
          <w:rFonts w:ascii="Arial" w:hAnsi="Arial" w:cs="Arial"/>
          <w:noProof/>
          <w:sz w:val="24"/>
          <w:szCs w:val="24"/>
        </w:rPr>
        <w:fldChar w:fldCharType="end"/>
      </w:r>
    </w:p>
    <w:p w14:paraId="4FF1D154"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4.2.4 ENTRETENIMENTO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30</w:t>
      </w:r>
      <w:r w:rsidRPr="00990133">
        <w:rPr>
          <w:rFonts w:ascii="Arial" w:hAnsi="Arial" w:cs="Arial"/>
          <w:noProof/>
          <w:sz w:val="24"/>
          <w:szCs w:val="24"/>
        </w:rPr>
        <w:fldChar w:fldCharType="end"/>
      </w:r>
    </w:p>
    <w:p w14:paraId="0AF866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3.3 GERENCIAMENTO DE PREFERÊNCIAS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31</w:t>
      </w:r>
      <w:r w:rsidRPr="00990133">
        <w:rPr>
          <w:rFonts w:ascii="Arial" w:hAnsi="Arial" w:cs="Arial"/>
          <w:noProof/>
          <w:sz w:val="24"/>
          <w:szCs w:val="24"/>
        </w:rPr>
        <w:fldChar w:fldCharType="end"/>
      </w:r>
    </w:p>
    <w:p w14:paraId="76922D2C"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5 CONCLUSÃO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33</w:t>
      </w:r>
      <w:r w:rsidRPr="00990133">
        <w:rPr>
          <w:rFonts w:ascii="Arial" w:hAnsi="Arial" w:cs="Arial"/>
          <w:noProof/>
          <w:sz w:val="24"/>
          <w:szCs w:val="24"/>
        </w:rPr>
        <w:fldChar w:fldCharType="end"/>
      </w:r>
    </w:p>
    <w:p w14:paraId="60DBFA5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6 REFERÊNCIAS BIBLIOGRÁFICAS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35</w:t>
      </w:r>
      <w:r w:rsidRPr="00990133">
        <w:rPr>
          <w:rFonts w:ascii="Arial" w:hAnsi="Arial" w:cs="Arial"/>
          <w:noProof/>
          <w:sz w:val="24"/>
          <w:szCs w:val="24"/>
        </w:rPr>
        <w:fldChar w:fldCharType="end"/>
      </w:r>
    </w:p>
    <w:p w14:paraId="721F406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7 ANEXOS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33F6B218" w14:textId="77777777" w:rsidR="00990133" w:rsidRDefault="00990133" w:rsidP="00990133">
      <w:pPr>
        <w:pStyle w:val="TOC2"/>
        <w:tabs>
          <w:tab w:val="right" w:leader="dot" w:pos="9060"/>
        </w:tabs>
        <w:spacing w:line="360" w:lineRule="auto"/>
        <w:rPr>
          <w:rFonts w:eastAsiaTheme="minorEastAsia" w:cstheme="minorBidi"/>
          <w:smallCaps w:val="0"/>
          <w:noProof/>
          <w:kern w:val="0"/>
          <w:sz w:val="24"/>
          <w:szCs w:val="24"/>
          <w:lang w:val="en-US" w:eastAsia="ja-JP"/>
        </w:rPr>
      </w:pPr>
      <w:r w:rsidRPr="00990133">
        <w:rPr>
          <w:rFonts w:ascii="Arial" w:hAnsi="Arial" w:cs="Arial"/>
          <w:noProof/>
          <w:sz w:val="24"/>
          <w:szCs w:val="24"/>
        </w:rPr>
        <w:t>7.1 ANEXO 1</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7BA71BF7" w14:textId="14F90863" w:rsidR="00692DC7" w:rsidRPr="000E0A0A" w:rsidRDefault="00C31CB0" w:rsidP="00990133">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990133">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2079320"/>
      <w:r>
        <w:rPr>
          <w:sz w:val="24"/>
          <w:szCs w:val="24"/>
        </w:rPr>
        <w:lastRenderedPageBreak/>
        <w:t>LISTA DE ILUSTRAÇÕES</w:t>
      </w:r>
      <w:bookmarkEnd w:id="0"/>
    </w:p>
    <w:p w14:paraId="062D93B2" w14:textId="77777777" w:rsidR="00582DF5" w:rsidRPr="00C145B8" w:rsidRDefault="00582DF5" w:rsidP="00455771">
      <w:pPr>
        <w:spacing w:line="360" w:lineRule="auto"/>
        <w:jc w:val="both"/>
        <w:outlineLvl w:val="0"/>
        <w:rPr>
          <w:rFonts w:ascii="Arial" w:hAnsi="Arial" w:cs="Arial"/>
        </w:rPr>
      </w:pPr>
    </w:p>
    <w:p w14:paraId="16DBCF81" w14:textId="2BCF6615" w:rsidR="003C524F" w:rsidRPr="00AA56E1" w:rsidRDefault="003C524F" w:rsidP="00455771">
      <w:pPr>
        <w:spacing w:line="360" w:lineRule="auto"/>
        <w:jc w:val="both"/>
        <w:rPr>
          <w:rFonts w:ascii="Arial" w:hAnsi="Arial" w:cs="Arial"/>
        </w:rPr>
      </w:pPr>
      <w:r w:rsidRPr="008464C5">
        <w:rPr>
          <w:rFonts w:ascii="Arial" w:hAnsi="Arial" w:cs="Arial"/>
          <w:b/>
        </w:rPr>
        <w:t>FIG.</w:t>
      </w:r>
      <w:r w:rsidR="00CC34B1" w:rsidRPr="008464C5">
        <w:rPr>
          <w:rFonts w:ascii="Arial" w:hAnsi="Arial" w:cs="Arial"/>
          <w:b/>
        </w:rPr>
        <w:t xml:space="preserve"> </w:t>
      </w:r>
      <w:r w:rsidR="00455771" w:rsidRPr="008464C5">
        <w:rPr>
          <w:rFonts w:ascii="Arial" w:hAnsi="Arial" w:cs="Arial"/>
          <w:b/>
        </w:rPr>
        <w:t>3.1</w:t>
      </w:r>
      <w:r w:rsidR="00CC34B1" w:rsidRPr="00AA56E1">
        <w:rPr>
          <w:rFonts w:ascii="Arial" w:hAnsi="Arial" w:cs="Arial"/>
        </w:rPr>
        <w:t xml:space="preserve"> </w:t>
      </w:r>
      <w:r w:rsidRPr="00AA56E1">
        <w:rPr>
          <w:rFonts w:ascii="Arial" w:hAnsi="Arial" w:cs="Arial"/>
        </w:rPr>
        <w:t>Arquitetura do Sistema..</w:t>
      </w:r>
      <w:r w:rsidR="00455771">
        <w:rPr>
          <w:rFonts w:ascii="Arial" w:hAnsi="Arial" w:cs="Arial"/>
        </w:rPr>
        <w:t>...</w:t>
      </w:r>
      <w:r w:rsidRPr="00AA56E1">
        <w:rPr>
          <w:rFonts w:ascii="Arial" w:hAnsi="Arial" w:cs="Arial"/>
        </w:rPr>
        <w:t>...............</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3C45889A"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.21</w:t>
      </w:r>
    </w:p>
    <w:p w14:paraId="2F3E21E5" w14:textId="479F106A"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2</w:t>
      </w:r>
      <w:r w:rsidR="00673566" w:rsidRPr="00AA56E1">
        <w:rPr>
          <w:rFonts w:ascii="Arial" w:hAnsi="Arial" w:cs="Arial"/>
        </w:rPr>
        <w:t xml:space="preserve"> </w:t>
      </w:r>
      <w:proofErr w:type="spellStart"/>
      <w:r w:rsidR="002D24CB">
        <w:rPr>
          <w:rFonts w:ascii="Arial" w:hAnsi="Arial" w:cs="Arial"/>
        </w:rPr>
        <w:t>Login</w:t>
      </w:r>
      <w:proofErr w:type="spellEnd"/>
      <w:r w:rsidR="00673566" w:rsidRPr="00AA56E1">
        <w:rPr>
          <w:rFonts w:ascii="Arial" w:hAnsi="Arial" w:cs="Arial"/>
        </w:rPr>
        <w:t>.......</w:t>
      </w:r>
      <w:r w:rsidR="00673566">
        <w:rPr>
          <w:rFonts w:ascii="Arial" w:hAnsi="Arial" w:cs="Arial"/>
        </w:rPr>
        <w:t>.........................</w:t>
      </w:r>
      <w:r w:rsidR="00673566" w:rsidRPr="00AA56E1">
        <w:rPr>
          <w:rFonts w:ascii="Arial" w:hAnsi="Arial" w:cs="Arial"/>
        </w:rPr>
        <w:t>.</w:t>
      </w:r>
      <w:r w:rsidR="004F503C">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22</w:t>
      </w:r>
    </w:p>
    <w:p w14:paraId="53B3A583" w14:textId="1BE8A8C3" w:rsidR="00561C99" w:rsidRDefault="00561C99"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.3</w:t>
      </w:r>
      <w:r>
        <w:rPr>
          <w:rFonts w:ascii="Arial" w:hAnsi="Arial" w:cs="Arial"/>
        </w:rPr>
        <w:t xml:space="preserve"> Menu inicial do sistema......</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.23</w:t>
      </w:r>
    </w:p>
    <w:p w14:paraId="7DA71D03" w14:textId="1CD469B9"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561C99" w:rsidRPr="008464C5">
        <w:rPr>
          <w:rFonts w:ascii="Arial" w:hAnsi="Arial" w:cs="Arial"/>
          <w:b/>
        </w:rPr>
        <w:t>4</w:t>
      </w:r>
      <w:r w:rsidR="00673566" w:rsidRPr="00AA56E1">
        <w:rPr>
          <w:rFonts w:ascii="Arial" w:hAnsi="Arial" w:cs="Arial"/>
        </w:rPr>
        <w:t xml:space="preserve"> </w:t>
      </w:r>
      <w:r w:rsidR="002D24CB">
        <w:rPr>
          <w:rFonts w:ascii="Arial" w:hAnsi="Arial" w:cs="Arial"/>
        </w:rPr>
        <w:t>Ediç</w:t>
      </w:r>
      <w:r w:rsidR="004F503C">
        <w:rPr>
          <w:rFonts w:ascii="Arial" w:hAnsi="Arial" w:cs="Arial"/>
        </w:rPr>
        <w:t>ão de dados básicos</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.24</w:t>
      </w:r>
    </w:p>
    <w:p w14:paraId="220D17E2" w14:textId="2A44649B" w:rsidR="004F503C" w:rsidRDefault="004F503C"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.5</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8464C5">
        <w:rPr>
          <w:rFonts w:ascii="Arial" w:hAnsi="Arial" w:cs="Arial"/>
        </w:rPr>
        <w:t>...</w:t>
      </w:r>
      <w:r w:rsidR="00455771">
        <w:rPr>
          <w:rFonts w:ascii="Arial" w:hAnsi="Arial" w:cs="Arial"/>
        </w:rPr>
        <w:t>.25</w:t>
      </w:r>
    </w:p>
    <w:p w14:paraId="0F10FF98" w14:textId="60835AEF"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6</w:t>
      </w:r>
      <w:r w:rsidR="004F503C">
        <w:rPr>
          <w:rFonts w:ascii="Arial" w:hAnsi="Arial" w:cs="Arial"/>
        </w:rPr>
        <w:t xml:space="preserve"> Filtro de pesquisa por serviços de utilidade pública........</w:t>
      </w:r>
      <w:r>
        <w:rPr>
          <w:rFonts w:ascii="Arial" w:hAnsi="Arial" w:cs="Arial"/>
        </w:rPr>
        <w:t>......................</w:t>
      </w:r>
      <w:r w:rsidR="008464C5">
        <w:rPr>
          <w:rFonts w:ascii="Arial" w:hAnsi="Arial" w:cs="Arial"/>
        </w:rPr>
        <w:t>......</w:t>
      </w:r>
      <w:r>
        <w:rPr>
          <w:rFonts w:ascii="Arial" w:hAnsi="Arial" w:cs="Arial"/>
        </w:rPr>
        <w:t>.26</w:t>
      </w:r>
    </w:p>
    <w:p w14:paraId="1A2A154E" w14:textId="0E2C9CAD"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7</w:t>
      </w:r>
      <w:r w:rsidR="00673566" w:rsidRPr="00AA56E1">
        <w:rPr>
          <w:rFonts w:ascii="Arial" w:hAnsi="Arial" w:cs="Arial"/>
        </w:rPr>
        <w:t xml:space="preserve"> </w:t>
      </w:r>
      <w:r w:rsidR="004F503C">
        <w:rPr>
          <w:rFonts w:ascii="Arial" w:hAnsi="Arial" w:cs="Arial"/>
        </w:rPr>
        <w:t>Resultados de uma pesquisa</w:t>
      </w:r>
      <w:r w:rsidR="00673566" w:rsidRPr="00AA56E1">
        <w:rPr>
          <w:rFonts w:ascii="Arial" w:hAnsi="Arial" w:cs="Arial"/>
        </w:rPr>
        <w:t>...</w:t>
      </w:r>
      <w:r w:rsidR="004F503C">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.27</w:t>
      </w:r>
    </w:p>
    <w:p w14:paraId="5B8015D2" w14:textId="269A72A3" w:rsidR="00673566" w:rsidRDefault="00455771" w:rsidP="00455771">
      <w:pPr>
        <w:spacing w:line="360" w:lineRule="auto"/>
        <w:jc w:val="both"/>
        <w:rPr>
          <w:rFonts w:ascii="Arial" w:hAnsi="Arial" w:cs="Arial"/>
        </w:rPr>
      </w:pPr>
      <w:r w:rsidRPr="008464C5">
        <w:rPr>
          <w:rFonts w:ascii="Arial" w:hAnsi="Arial" w:cs="Arial"/>
          <w:b/>
        </w:rPr>
        <w:t>FIG. 4</w:t>
      </w:r>
      <w:r w:rsidR="008464C5" w:rsidRPr="008464C5">
        <w:rPr>
          <w:rFonts w:ascii="Arial" w:hAnsi="Arial" w:cs="Arial"/>
          <w:b/>
        </w:rPr>
        <w:t>.8</w:t>
      </w:r>
      <w:r w:rsidR="004F503C">
        <w:rPr>
          <w:rFonts w:ascii="Arial" w:hAnsi="Arial" w:cs="Arial"/>
        </w:rPr>
        <w:t xml:space="preserve"> Mapa com o resultado......</w:t>
      </w:r>
      <w:r w:rsidR="00673566" w:rsidRPr="00AA56E1">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.28</w:t>
      </w:r>
    </w:p>
    <w:p w14:paraId="5BD1F3E0" w14:textId="5702EF12"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.9</w:t>
      </w:r>
      <w:r w:rsidR="004F503C">
        <w:rPr>
          <w:rFonts w:ascii="Arial" w:hAnsi="Arial" w:cs="Arial"/>
        </w:rPr>
        <w:t xml:space="preserve"> Filtro de pesquisa de restaurantes.</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..29</w:t>
      </w:r>
    </w:p>
    <w:p w14:paraId="2085C95E" w14:textId="62A7B621"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.10</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30</w:t>
      </w:r>
    </w:p>
    <w:p w14:paraId="2BF5206D" w14:textId="68BE2BEB" w:rsidR="002D24CB" w:rsidRDefault="002D24CB"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8464C5">
        <w:rPr>
          <w:rFonts w:ascii="Arial" w:hAnsi="Arial" w:cs="Arial"/>
        </w:rPr>
        <w:t>....</w:t>
      </w:r>
      <w:r w:rsidR="004F503C">
        <w:rPr>
          <w:rFonts w:ascii="Arial" w:hAnsi="Arial" w:cs="Arial"/>
        </w:rPr>
        <w:t>...</w:t>
      </w:r>
      <w:r w:rsidR="00455771">
        <w:rPr>
          <w:rFonts w:ascii="Arial" w:hAnsi="Arial" w:cs="Arial"/>
        </w:rPr>
        <w:t>31</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2079321"/>
      <w:r>
        <w:rPr>
          <w:sz w:val="24"/>
          <w:szCs w:val="24"/>
        </w:rPr>
        <w:lastRenderedPageBreak/>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Application</w:t>
      </w:r>
      <w:proofErr w:type="spellEnd"/>
      <w:r w:rsidR="00657FE4" w:rsidRPr="00FE020D">
        <w:rPr>
          <w:rFonts w:ascii="Arial" w:hAnsi="Arial" w:cs="Arial"/>
          <w:i/>
        </w:rPr>
        <w:t xml:space="preserve"> </w:t>
      </w:r>
      <w:proofErr w:type="spellStart"/>
      <w:r w:rsidR="00657FE4" w:rsidRPr="00FE020D">
        <w:rPr>
          <w:rFonts w:ascii="Arial" w:hAnsi="Arial" w:cs="Arial"/>
          <w:i/>
        </w:rPr>
        <w:t>programming</w:t>
      </w:r>
      <w:proofErr w:type="spellEnd"/>
      <w:r w:rsidR="00657FE4" w:rsidRPr="00FE020D">
        <w:rPr>
          <w:rFonts w:ascii="Arial" w:hAnsi="Arial" w:cs="Arial"/>
          <w:i/>
        </w:rPr>
        <w:t xml:space="preserve"> interface</w:t>
      </w:r>
    </w:p>
    <w:p w14:paraId="0485B7B7" w14:textId="36C61674" w:rsidR="007F2AF9" w:rsidRDefault="0045034A" w:rsidP="00FD3B72">
      <w:pPr>
        <w:widowControl/>
        <w:suppressAutoHyphens w:val="0"/>
        <w:spacing w:line="360" w:lineRule="auto"/>
        <w:jc w:val="both"/>
        <w:rPr>
          <w:rFonts w:ascii="Arial" w:hAnsi="Arial" w:cs="Arial"/>
        </w:rPr>
      </w:pPr>
      <w:r>
        <w:rPr>
          <w:rFonts w:ascii="Arial" w:hAnsi="Arial" w:cs="Arial"/>
        </w:rPr>
        <w:t>HTTP</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 xml:space="preserve">Hypertext </w:t>
      </w:r>
      <w:proofErr w:type="spellStart"/>
      <w:r w:rsidRPr="00FE020D">
        <w:rPr>
          <w:rFonts w:ascii="Arial" w:hAnsi="Arial" w:cs="Arial"/>
          <w:i/>
        </w:rPr>
        <w:t>Transfer</w:t>
      </w:r>
      <w:proofErr w:type="spellEnd"/>
      <w:r w:rsidRPr="00FE020D">
        <w:rPr>
          <w:rFonts w:ascii="Arial" w:hAnsi="Arial" w:cs="Arial"/>
          <w:i/>
        </w:rPr>
        <w:t xml:space="preserve"> </w:t>
      </w:r>
      <w:proofErr w:type="spellStart"/>
      <w:r w:rsidRPr="00FE020D">
        <w:rPr>
          <w:rFonts w:ascii="Arial" w:hAnsi="Arial" w:cs="Arial"/>
          <w:i/>
        </w:rPr>
        <w:t>Protocol</w:t>
      </w:r>
      <w:proofErr w:type="spellEnd"/>
    </w:p>
    <w:p w14:paraId="58725DD8" w14:textId="17F49B47" w:rsidR="00600209"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Javascript</w:t>
      </w:r>
      <w:proofErr w:type="spellEnd"/>
      <w:r w:rsidR="00657FE4" w:rsidRPr="00FE020D">
        <w:rPr>
          <w:rFonts w:ascii="Arial" w:hAnsi="Arial" w:cs="Arial"/>
          <w:i/>
        </w:rPr>
        <w:t xml:space="preserve"> </w:t>
      </w:r>
      <w:proofErr w:type="spellStart"/>
      <w:r w:rsidR="00657FE4" w:rsidRPr="00FE020D">
        <w:rPr>
          <w:rFonts w:ascii="Arial" w:hAnsi="Arial" w:cs="Arial"/>
          <w:i/>
        </w:rPr>
        <w:t>Object</w:t>
      </w:r>
      <w:proofErr w:type="spellEnd"/>
      <w:r w:rsidR="00657FE4" w:rsidRPr="00FE020D">
        <w:rPr>
          <w:rFonts w:ascii="Arial" w:hAnsi="Arial" w:cs="Arial"/>
          <w:i/>
        </w:rPr>
        <w:t xml:space="preserve"> </w:t>
      </w:r>
      <w:proofErr w:type="spellStart"/>
      <w:r w:rsidR="00657FE4" w:rsidRPr="00FE020D">
        <w:rPr>
          <w:rFonts w:ascii="Arial" w:hAnsi="Arial" w:cs="Arial"/>
          <w:i/>
        </w:rPr>
        <w:t>Notation</w:t>
      </w:r>
      <w:proofErr w:type="spellEnd"/>
    </w:p>
    <w:p w14:paraId="1B324BDE" w14:textId="4213EE65" w:rsidR="0045034A" w:rsidRPr="00FD3B72" w:rsidRDefault="0045034A" w:rsidP="00FD3B72">
      <w:pPr>
        <w:widowControl/>
        <w:suppressAutoHyphens w:val="0"/>
        <w:spacing w:line="360" w:lineRule="auto"/>
        <w:jc w:val="both"/>
        <w:rPr>
          <w:rFonts w:ascii="Arial" w:hAnsi="Arial" w:cs="Arial"/>
        </w:rPr>
      </w:pPr>
      <w:r>
        <w:rPr>
          <w:rFonts w:ascii="Arial" w:hAnsi="Arial" w:cs="Arial"/>
        </w:rPr>
        <w:t>IDE</w:t>
      </w:r>
      <w:r>
        <w:rPr>
          <w:rFonts w:ascii="Arial" w:hAnsi="Arial" w:cs="Arial"/>
        </w:rPr>
        <w:tab/>
      </w:r>
      <w:r>
        <w:rPr>
          <w:rFonts w:ascii="Arial" w:hAnsi="Arial" w:cs="Arial"/>
        </w:rPr>
        <w:tab/>
      </w:r>
      <w:proofErr w:type="spellStart"/>
      <w:r w:rsidRPr="00FE020D">
        <w:rPr>
          <w:rFonts w:ascii="Arial" w:hAnsi="Arial" w:cs="Arial"/>
          <w:i/>
        </w:rPr>
        <w:t>Integrated</w:t>
      </w:r>
      <w:proofErr w:type="spellEnd"/>
      <w:r w:rsidRPr="00FE020D">
        <w:rPr>
          <w:rFonts w:ascii="Arial" w:hAnsi="Arial" w:cs="Arial"/>
          <w:i/>
        </w:rPr>
        <w:t xml:space="preserve"> </w:t>
      </w:r>
      <w:proofErr w:type="spellStart"/>
      <w:r w:rsidRPr="00FE020D">
        <w:rPr>
          <w:rFonts w:ascii="Arial" w:hAnsi="Arial" w:cs="Arial"/>
          <w:i/>
        </w:rPr>
        <w:t>Development</w:t>
      </w:r>
      <w:proofErr w:type="spellEnd"/>
      <w:r w:rsidRPr="00FE020D">
        <w:rPr>
          <w:rFonts w:ascii="Arial" w:hAnsi="Arial" w:cs="Arial"/>
          <w:i/>
        </w:rPr>
        <w:t xml:space="preserve"> </w:t>
      </w:r>
      <w:proofErr w:type="spellStart"/>
      <w:r w:rsidRPr="00FE020D">
        <w:rPr>
          <w:rFonts w:ascii="Arial" w:hAnsi="Arial" w:cs="Arial"/>
          <w:i/>
        </w:rPr>
        <w:t>Environment</w:t>
      </w:r>
      <w:proofErr w:type="spellEnd"/>
    </w:p>
    <w:p w14:paraId="0F559809" w14:textId="530CAB0E" w:rsidR="00600209"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E020D">
        <w:rPr>
          <w:rFonts w:ascii="Arial" w:hAnsi="Arial" w:cs="Arial"/>
          <w:i/>
        </w:rPr>
        <w:t>Operating</w:t>
      </w:r>
      <w:proofErr w:type="spellEnd"/>
      <w:r w:rsidR="00657FE4" w:rsidRPr="00FE020D">
        <w:rPr>
          <w:rFonts w:ascii="Arial" w:hAnsi="Arial" w:cs="Arial"/>
          <w:i/>
        </w:rPr>
        <w:t xml:space="preserve"> System</w:t>
      </w:r>
    </w:p>
    <w:p w14:paraId="4297997F" w14:textId="4CE88716" w:rsidR="00860F86" w:rsidRPr="00FD3B72" w:rsidRDefault="00860F86" w:rsidP="00FD3B72">
      <w:pPr>
        <w:widowControl/>
        <w:suppressAutoHyphens w:val="0"/>
        <w:spacing w:line="360" w:lineRule="auto"/>
        <w:jc w:val="both"/>
        <w:rPr>
          <w:rFonts w:ascii="Arial" w:hAnsi="Arial" w:cs="Arial"/>
        </w:rPr>
      </w:pPr>
      <w:r>
        <w:rPr>
          <w:rFonts w:ascii="Arial" w:hAnsi="Arial" w:cs="Arial"/>
        </w:rPr>
        <w:t>IP</w:t>
      </w:r>
      <w:r>
        <w:rPr>
          <w:rFonts w:ascii="Arial" w:hAnsi="Arial" w:cs="Arial"/>
        </w:rPr>
        <w:tab/>
      </w:r>
      <w:r>
        <w:rPr>
          <w:rFonts w:ascii="Arial" w:hAnsi="Arial" w:cs="Arial"/>
        </w:rPr>
        <w:tab/>
      </w:r>
      <w:r w:rsidRPr="00FE020D">
        <w:rPr>
          <w:rFonts w:ascii="Arial" w:hAnsi="Arial" w:cs="Arial"/>
          <w:i/>
        </w:rPr>
        <w:t xml:space="preserve">Internet </w:t>
      </w:r>
      <w:proofErr w:type="spellStart"/>
      <w:r w:rsidRPr="00FE020D">
        <w:rPr>
          <w:rFonts w:ascii="Arial" w:hAnsi="Arial" w:cs="Arial"/>
          <w:i/>
        </w:rPr>
        <w:t>Protocol</w:t>
      </w:r>
      <w:proofErr w:type="spellEnd"/>
    </w:p>
    <w:p w14:paraId="7916EA27" w14:textId="6CA51B10" w:rsidR="00600209" w:rsidRPr="00FE020D" w:rsidRDefault="00600209" w:rsidP="00FD3B72">
      <w:pPr>
        <w:widowControl/>
        <w:suppressAutoHyphens w:val="0"/>
        <w:spacing w:line="360" w:lineRule="auto"/>
        <w:jc w:val="both"/>
        <w:rPr>
          <w:rFonts w:ascii="Arial" w:hAnsi="Arial" w:cs="Arial"/>
          <w:i/>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Operating</w:t>
      </w:r>
      <w:proofErr w:type="spellEnd"/>
      <w:r w:rsidR="00657FE4" w:rsidRPr="00FE020D">
        <w:rPr>
          <w:rFonts w:ascii="Arial" w:hAnsi="Arial" w:cs="Arial"/>
          <w:i/>
        </w:rPr>
        <w:t xml:space="preserve"> System</w:t>
      </w:r>
    </w:p>
    <w:p w14:paraId="19371881" w14:textId="1DF5BB1A" w:rsidR="00600209"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Structured</w:t>
      </w:r>
      <w:proofErr w:type="spellEnd"/>
      <w:r w:rsidR="00657FE4" w:rsidRPr="00FE020D">
        <w:rPr>
          <w:rFonts w:ascii="Arial" w:hAnsi="Arial" w:cs="Arial"/>
          <w:i/>
        </w:rPr>
        <w:t xml:space="preserve"> Query </w:t>
      </w:r>
      <w:proofErr w:type="spellStart"/>
      <w:r w:rsidR="00657FE4" w:rsidRPr="00FE020D">
        <w:rPr>
          <w:rFonts w:ascii="Arial" w:hAnsi="Arial" w:cs="Arial"/>
          <w:i/>
        </w:rPr>
        <w:t>Language</w:t>
      </w:r>
      <w:proofErr w:type="spellEnd"/>
    </w:p>
    <w:p w14:paraId="1AFB603B" w14:textId="2DA44068" w:rsidR="00D256E0" w:rsidRPr="00FD3B72" w:rsidRDefault="00D256E0" w:rsidP="00FD3B72">
      <w:pPr>
        <w:widowControl/>
        <w:suppressAutoHyphens w:val="0"/>
        <w:spacing w:line="360" w:lineRule="auto"/>
        <w:jc w:val="both"/>
        <w:rPr>
          <w:rFonts w:ascii="Arial" w:hAnsi="Arial" w:cs="Arial"/>
        </w:rPr>
      </w:pPr>
      <w:r>
        <w:rPr>
          <w:rFonts w:ascii="Arial" w:hAnsi="Arial" w:cs="Arial"/>
        </w:rPr>
        <w:t>URL</w:t>
      </w:r>
      <w:r>
        <w:rPr>
          <w:rFonts w:ascii="Arial" w:hAnsi="Arial" w:cs="Arial"/>
        </w:rPr>
        <w:tab/>
      </w:r>
      <w:r>
        <w:rPr>
          <w:rFonts w:ascii="Arial" w:hAnsi="Arial" w:cs="Arial"/>
        </w:rPr>
        <w:tab/>
      </w:r>
      <w:proofErr w:type="spellStart"/>
      <w:r w:rsidRPr="00FE020D">
        <w:rPr>
          <w:rFonts w:ascii="Arial" w:hAnsi="Arial" w:cs="Arial"/>
          <w:i/>
        </w:rPr>
        <w:t>Uniform</w:t>
      </w:r>
      <w:proofErr w:type="spellEnd"/>
      <w:r w:rsidRPr="00FE020D">
        <w:rPr>
          <w:rFonts w:ascii="Arial" w:hAnsi="Arial" w:cs="Arial"/>
          <w:i/>
        </w:rPr>
        <w:t xml:space="preserve"> </w:t>
      </w:r>
      <w:proofErr w:type="spellStart"/>
      <w:r w:rsidRPr="00FE020D">
        <w:rPr>
          <w:rFonts w:ascii="Arial" w:hAnsi="Arial" w:cs="Arial"/>
          <w:i/>
        </w:rPr>
        <w:t>Resource</w:t>
      </w:r>
      <w:proofErr w:type="spellEnd"/>
      <w:r w:rsidRPr="00FE020D">
        <w:rPr>
          <w:rFonts w:ascii="Arial" w:hAnsi="Arial" w:cs="Arial"/>
          <w:i/>
        </w:rPr>
        <w:t xml:space="preserve"> </w:t>
      </w:r>
      <w:proofErr w:type="spellStart"/>
      <w:r w:rsidRPr="00FE020D">
        <w:rPr>
          <w:rFonts w:ascii="Arial" w:hAnsi="Arial" w:cs="Arial"/>
          <w:i/>
        </w:rPr>
        <w:t>Locator</w:t>
      </w:r>
      <w:proofErr w:type="spellEnd"/>
    </w:p>
    <w:p w14:paraId="32FE8EA0" w14:textId="41372695" w:rsidR="00860F86" w:rsidRPr="0045034A" w:rsidRDefault="00860F86" w:rsidP="0045034A">
      <w:pPr>
        <w:widowControl/>
        <w:suppressAutoHyphens w:val="0"/>
        <w:spacing w:line="360" w:lineRule="auto"/>
        <w:jc w:val="both"/>
        <w:rPr>
          <w:rFonts w:ascii="Arial" w:hAnsi="Arial" w:cs="Arial"/>
        </w:rPr>
      </w:pPr>
      <w:r>
        <w:rPr>
          <w:rFonts w:ascii="Arial" w:hAnsi="Arial" w:cs="Arial"/>
        </w:rPr>
        <w:t>XIB</w:t>
      </w:r>
      <w:r w:rsidR="00657FE4" w:rsidRPr="00FD3B72">
        <w:rPr>
          <w:rFonts w:ascii="Arial" w:hAnsi="Arial" w:cs="Arial"/>
        </w:rPr>
        <w:tab/>
      </w:r>
      <w:r w:rsidR="00657FE4" w:rsidRPr="00FD3B72">
        <w:rPr>
          <w:rFonts w:ascii="Arial" w:hAnsi="Arial" w:cs="Arial"/>
        </w:rPr>
        <w:tab/>
      </w:r>
      <w:proofErr w:type="spellStart"/>
      <w:r w:rsidRPr="00FE020D">
        <w:rPr>
          <w:rFonts w:ascii="Arial" w:hAnsi="Arial" w:cs="Arial"/>
          <w:i/>
        </w:rPr>
        <w:t>Xcode</w:t>
      </w:r>
      <w:proofErr w:type="spellEnd"/>
      <w:r w:rsidRPr="00FE020D">
        <w:rPr>
          <w:rFonts w:ascii="Arial" w:hAnsi="Arial" w:cs="Arial"/>
          <w:i/>
        </w:rPr>
        <w:t xml:space="preserve"> Interface </w:t>
      </w:r>
      <w:proofErr w:type="spellStart"/>
      <w:r w:rsidRPr="00FE020D">
        <w:rPr>
          <w:rFonts w:ascii="Arial" w:hAnsi="Arial" w:cs="Arial"/>
          <w:i/>
        </w:rPr>
        <w:t>Builder</w:t>
      </w:r>
      <w:proofErr w:type="spellEnd"/>
    </w:p>
    <w:p w14:paraId="567BBE39" w14:textId="77777777" w:rsidR="00860F86" w:rsidRDefault="00860F86" w:rsidP="00860F86">
      <w:pPr>
        <w:widowControl/>
        <w:suppressAutoHyphens w:val="0"/>
        <w:spacing w:line="360" w:lineRule="auto"/>
        <w:jc w:val="both"/>
        <w:rPr>
          <w:rFonts w:ascii="Arial" w:hAnsi="Arial" w:cs="Arial"/>
        </w:rPr>
      </w:pPr>
      <w:r w:rsidRPr="00FD3B72">
        <w:rPr>
          <w:rFonts w:ascii="Arial" w:hAnsi="Arial" w:cs="Arial"/>
        </w:rPr>
        <w:t>XML</w:t>
      </w:r>
      <w:r w:rsidRPr="00FD3B72">
        <w:rPr>
          <w:rFonts w:ascii="Arial" w:hAnsi="Arial" w:cs="Arial"/>
        </w:rPr>
        <w:tab/>
      </w:r>
      <w:r w:rsidRPr="00FD3B72">
        <w:rPr>
          <w:rFonts w:ascii="Arial" w:hAnsi="Arial" w:cs="Arial"/>
        </w:rPr>
        <w:tab/>
      </w:r>
      <w:proofErr w:type="spellStart"/>
      <w:r w:rsidRPr="00FE020D">
        <w:rPr>
          <w:rFonts w:ascii="Arial" w:hAnsi="Arial" w:cs="Arial"/>
          <w:i/>
        </w:rPr>
        <w:t>Extensible</w:t>
      </w:r>
      <w:proofErr w:type="spellEnd"/>
      <w:r w:rsidRPr="00FE020D">
        <w:rPr>
          <w:rFonts w:ascii="Arial" w:hAnsi="Arial" w:cs="Arial"/>
          <w:i/>
        </w:rPr>
        <w:t xml:space="preserve"> </w:t>
      </w:r>
      <w:proofErr w:type="spellStart"/>
      <w:r w:rsidRPr="00FE020D">
        <w:rPr>
          <w:rFonts w:ascii="Arial" w:hAnsi="Arial" w:cs="Arial"/>
          <w:i/>
        </w:rPr>
        <w:t>Markup</w:t>
      </w:r>
      <w:proofErr w:type="spellEnd"/>
      <w:r w:rsidRPr="00FE020D">
        <w:rPr>
          <w:rFonts w:ascii="Arial" w:hAnsi="Arial" w:cs="Arial"/>
          <w:i/>
        </w:rPr>
        <w:t xml:space="preserve"> </w:t>
      </w:r>
      <w:proofErr w:type="spellStart"/>
      <w:r w:rsidRPr="00FE020D">
        <w:rPr>
          <w:rFonts w:ascii="Arial" w:hAnsi="Arial" w:cs="Arial"/>
          <w:i/>
        </w:rPr>
        <w:t>Language</w:t>
      </w:r>
      <w:proofErr w:type="spellEnd"/>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030F4D6C" w:rsidR="00417C70" w:rsidRPr="00375706" w:rsidRDefault="00417C70" w:rsidP="004F10EA">
      <w:pPr>
        <w:spacing w:line="360" w:lineRule="auto"/>
        <w:ind w:firstLine="425"/>
        <w:jc w:val="both"/>
        <w:rPr>
          <w:rFonts w:ascii="Arial" w:hAnsi="Arial" w:cs="Arial"/>
        </w:rPr>
      </w:pPr>
      <w:r w:rsidRPr="00375706">
        <w:rPr>
          <w:rFonts w:ascii="Arial" w:hAnsi="Arial" w:cs="Arial"/>
        </w:rPr>
        <w:t>Com esse trabalho, espera-se facilitar o deslo</w:t>
      </w:r>
      <w:r w:rsidR="00DF1FF3">
        <w:rPr>
          <w:rFonts w:ascii="Arial" w:hAnsi="Arial" w:cs="Arial"/>
        </w:rPr>
        <w:t>camento de turistas</w:t>
      </w:r>
      <w:r w:rsidRPr="00375706">
        <w:rPr>
          <w:rFonts w:ascii="Arial" w:hAnsi="Arial" w:cs="Arial"/>
        </w:rPr>
        <w:t xml:space="preserve">, </w:t>
      </w:r>
      <w:r w:rsidR="00DF1FF3">
        <w:rPr>
          <w:rFonts w:ascii="Arial" w:hAnsi="Arial" w:cs="Arial"/>
        </w:rPr>
        <w:t>disponibilizando informações sobre pontos importantes da cidade</w:t>
      </w:r>
      <w:r w:rsidRPr="00375706">
        <w:rPr>
          <w:rFonts w:ascii="Arial" w:hAnsi="Arial" w:cs="Arial"/>
        </w:rPr>
        <w:t xml:space="preserve">.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19729" w:rsidR="00582DF5" w:rsidRDefault="00582DF5" w:rsidP="00FD3B72">
      <w:pPr>
        <w:spacing w:line="360" w:lineRule="auto"/>
        <w:ind w:left="360"/>
        <w:jc w:val="both"/>
        <w:rPr>
          <w:rFonts w:ascii="Arial" w:hAnsi="Arial" w:cs="Arial"/>
          <w:bCs/>
        </w:rPr>
      </w:pPr>
    </w:p>
    <w:p w14:paraId="32C0CBB9" w14:textId="77777777" w:rsidR="0045034A" w:rsidRDefault="0045034A" w:rsidP="00FD3B72">
      <w:pPr>
        <w:spacing w:line="360" w:lineRule="auto"/>
        <w:ind w:left="360"/>
        <w:jc w:val="both"/>
        <w:rPr>
          <w:rFonts w:ascii="Arial" w:hAnsi="Arial" w:cs="Arial"/>
          <w:bCs/>
        </w:rPr>
      </w:pPr>
    </w:p>
    <w:p w14:paraId="29544B28" w14:textId="77777777" w:rsidR="0045034A" w:rsidRDefault="0045034A" w:rsidP="00FD3B72">
      <w:pPr>
        <w:spacing w:line="360" w:lineRule="auto"/>
        <w:ind w:left="360"/>
        <w:jc w:val="both"/>
        <w:rPr>
          <w:rFonts w:ascii="Arial" w:hAnsi="Arial" w:cs="Arial"/>
          <w:bCs/>
        </w:rPr>
      </w:pPr>
    </w:p>
    <w:p w14:paraId="21D3F3EE" w14:textId="77777777" w:rsidR="0045034A" w:rsidRDefault="0045034A" w:rsidP="00FD3B72">
      <w:pPr>
        <w:spacing w:line="360" w:lineRule="auto"/>
        <w:ind w:left="360"/>
        <w:jc w:val="both"/>
        <w:rPr>
          <w:rFonts w:ascii="Arial" w:hAnsi="Arial" w:cs="Arial"/>
          <w:bCs/>
        </w:rPr>
      </w:pPr>
    </w:p>
    <w:p w14:paraId="5B41C65A" w14:textId="77777777" w:rsidR="0045034A" w:rsidRDefault="0045034A" w:rsidP="00FD3B72">
      <w:pPr>
        <w:spacing w:line="360" w:lineRule="auto"/>
        <w:ind w:left="360"/>
        <w:jc w:val="both"/>
        <w:rPr>
          <w:rFonts w:ascii="Arial" w:hAnsi="Arial" w:cs="Arial"/>
          <w:bCs/>
        </w:rPr>
      </w:pPr>
    </w:p>
    <w:p w14:paraId="0563632F" w14:textId="77777777" w:rsidR="0045034A" w:rsidRDefault="0045034A" w:rsidP="00FD3B72">
      <w:pPr>
        <w:spacing w:line="360" w:lineRule="auto"/>
        <w:ind w:left="360"/>
        <w:jc w:val="both"/>
        <w:rPr>
          <w:rFonts w:ascii="Arial" w:hAnsi="Arial" w:cs="Arial"/>
          <w:bCs/>
        </w:rPr>
      </w:pPr>
    </w:p>
    <w:p w14:paraId="50E0B88C" w14:textId="77777777" w:rsidR="0045034A" w:rsidRDefault="0045034A" w:rsidP="00FD3B72">
      <w:pPr>
        <w:spacing w:line="360" w:lineRule="auto"/>
        <w:ind w:left="360"/>
        <w:jc w:val="both"/>
        <w:rPr>
          <w:rFonts w:ascii="Arial" w:hAnsi="Arial" w:cs="Arial"/>
          <w:bCs/>
        </w:rPr>
      </w:pPr>
    </w:p>
    <w:p w14:paraId="5814AEB8" w14:textId="77777777" w:rsidR="0045034A" w:rsidRDefault="0045034A" w:rsidP="00FD3B72">
      <w:pPr>
        <w:spacing w:line="360" w:lineRule="auto"/>
        <w:ind w:left="360"/>
        <w:jc w:val="both"/>
        <w:rPr>
          <w:rFonts w:ascii="Arial" w:hAnsi="Arial" w:cs="Arial"/>
          <w:bCs/>
        </w:rPr>
      </w:pPr>
    </w:p>
    <w:p w14:paraId="2C7FBD35" w14:textId="77777777" w:rsidR="0045034A" w:rsidRDefault="0045034A" w:rsidP="00FD3B72">
      <w:pPr>
        <w:spacing w:line="360" w:lineRule="auto"/>
        <w:ind w:left="360"/>
        <w:jc w:val="both"/>
        <w:rPr>
          <w:rFonts w:ascii="Arial" w:hAnsi="Arial" w:cs="Arial"/>
          <w:bCs/>
        </w:rPr>
      </w:pPr>
    </w:p>
    <w:p w14:paraId="3B8A7777" w14:textId="77777777" w:rsidR="0045034A" w:rsidRDefault="0045034A" w:rsidP="00FD3B72">
      <w:pPr>
        <w:spacing w:line="360" w:lineRule="auto"/>
        <w:ind w:left="360"/>
        <w:jc w:val="both"/>
        <w:rPr>
          <w:rFonts w:ascii="Arial" w:hAnsi="Arial" w:cs="Arial"/>
          <w:bCs/>
        </w:rPr>
      </w:pPr>
    </w:p>
    <w:p w14:paraId="4A15E892" w14:textId="77777777" w:rsidR="0045034A" w:rsidRDefault="0045034A" w:rsidP="00FD3B72">
      <w:pPr>
        <w:spacing w:line="360" w:lineRule="auto"/>
        <w:ind w:left="360"/>
        <w:jc w:val="both"/>
        <w:rPr>
          <w:rFonts w:ascii="Arial" w:hAnsi="Arial" w:cs="Arial"/>
          <w:bCs/>
        </w:rPr>
      </w:pPr>
    </w:p>
    <w:p w14:paraId="458808CC" w14:textId="77777777" w:rsidR="0045034A" w:rsidRDefault="0045034A" w:rsidP="00FD3B72">
      <w:pPr>
        <w:spacing w:line="360" w:lineRule="auto"/>
        <w:ind w:left="360"/>
        <w:jc w:val="both"/>
        <w:rPr>
          <w:rFonts w:ascii="Arial" w:hAnsi="Arial" w:cs="Arial"/>
          <w:bCs/>
        </w:rPr>
      </w:pPr>
    </w:p>
    <w:p w14:paraId="0EC65932" w14:textId="77777777" w:rsidR="0045034A" w:rsidRDefault="0045034A" w:rsidP="00FD3B72">
      <w:pPr>
        <w:spacing w:line="360" w:lineRule="auto"/>
        <w:ind w:left="360"/>
        <w:jc w:val="both"/>
        <w:rPr>
          <w:rFonts w:ascii="Arial" w:hAnsi="Arial" w:cs="Arial"/>
          <w:bCs/>
        </w:rPr>
      </w:pPr>
    </w:p>
    <w:p w14:paraId="6A5899E5" w14:textId="77777777" w:rsidR="0045034A" w:rsidRDefault="0045034A" w:rsidP="00FD3B72">
      <w:pPr>
        <w:spacing w:line="360" w:lineRule="auto"/>
        <w:ind w:left="360"/>
        <w:jc w:val="both"/>
        <w:rPr>
          <w:rFonts w:ascii="Arial" w:hAnsi="Arial" w:cs="Arial"/>
          <w:bCs/>
        </w:rPr>
      </w:pPr>
    </w:p>
    <w:p w14:paraId="6414D203" w14:textId="77777777" w:rsidR="0045034A" w:rsidRDefault="0045034A" w:rsidP="00FD3B72">
      <w:pPr>
        <w:spacing w:line="360" w:lineRule="auto"/>
        <w:ind w:left="360"/>
        <w:jc w:val="both"/>
        <w:rPr>
          <w:rFonts w:ascii="Arial" w:hAnsi="Arial" w:cs="Arial"/>
          <w:bCs/>
        </w:rPr>
      </w:pPr>
    </w:p>
    <w:p w14:paraId="0DC9A58B" w14:textId="77777777" w:rsidR="0045034A" w:rsidRDefault="0045034A" w:rsidP="00FD3B72">
      <w:pPr>
        <w:spacing w:line="360" w:lineRule="auto"/>
        <w:ind w:left="360"/>
        <w:jc w:val="both"/>
        <w:rPr>
          <w:rFonts w:ascii="Arial" w:hAnsi="Arial" w:cs="Arial"/>
          <w:bCs/>
        </w:rPr>
      </w:pPr>
    </w:p>
    <w:p w14:paraId="0BE080EB" w14:textId="77777777" w:rsidR="0045034A" w:rsidRPr="00FD3B72" w:rsidRDefault="0045034A" w:rsidP="00FD3B72">
      <w:pPr>
        <w:spacing w:line="360" w:lineRule="auto"/>
        <w:ind w:left="360"/>
        <w:jc w:val="both"/>
        <w:rPr>
          <w:rFonts w:ascii="Arial" w:hAnsi="Arial" w:cs="Arial"/>
          <w:bCs/>
        </w:rPr>
      </w:pPr>
    </w:p>
    <w:p w14:paraId="56933564" w14:textId="472390AA" w:rsidR="00417C70" w:rsidRPr="00375706" w:rsidRDefault="0045034A" w:rsidP="00BB5230">
      <w:pPr>
        <w:spacing w:line="360" w:lineRule="auto"/>
        <w:jc w:val="center"/>
        <w:outlineLvl w:val="0"/>
        <w:rPr>
          <w:rFonts w:ascii="Arial" w:hAnsi="Arial" w:cs="Arial"/>
          <w:b/>
        </w:rPr>
      </w:pPr>
      <w:r>
        <w:rPr>
          <w:rFonts w:ascii="Arial" w:hAnsi="Arial" w:cs="Arial"/>
          <w:b/>
        </w:rPr>
        <w:lastRenderedPageBreak/>
        <w:t>A</w:t>
      </w:r>
      <w:r w:rsidR="00417C70" w:rsidRPr="00375706">
        <w:rPr>
          <w:rFonts w:ascii="Arial" w:hAnsi="Arial" w:cs="Arial"/>
          <w:b/>
        </w:rPr>
        <w:t>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510B5C65"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w:t>
      </w:r>
      <w:r w:rsidR="00DF1FF3">
        <w:rPr>
          <w:rFonts w:ascii="Arial" w:hAnsi="Arial" w:cs="Arial"/>
          <w:lang w:val="en-US"/>
        </w:rPr>
        <w:t>ve the mobility of tourists, providing information on important locations in the city</w:t>
      </w:r>
      <w:r w:rsidRPr="00375706">
        <w:rPr>
          <w:rFonts w:ascii="Arial" w:hAnsi="Arial" w:cs="Arial"/>
          <w:lang w:val="en-US"/>
        </w:rPr>
        <w:t>.</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2079322"/>
      <w:r w:rsidRPr="00375706">
        <w:lastRenderedPageBreak/>
        <w:t>1 INTRODUÇÃO</w:t>
      </w:r>
      <w:bookmarkEnd w:id="2"/>
    </w:p>
    <w:p w14:paraId="6923FAA4" w14:textId="77777777" w:rsidR="00417C70" w:rsidRPr="001A5762" w:rsidRDefault="00417C70" w:rsidP="0077769C">
      <w:pPr>
        <w:pStyle w:val="Heading2"/>
        <w:numPr>
          <w:ilvl w:val="0"/>
          <w:numId w:val="0"/>
        </w:numPr>
        <w:spacing w:line="360" w:lineRule="auto"/>
        <w:rPr>
          <w:i w:val="0"/>
          <w:sz w:val="24"/>
          <w:szCs w:val="24"/>
        </w:rPr>
      </w:pPr>
    </w:p>
    <w:p w14:paraId="7F0E4256" w14:textId="77777777" w:rsidR="001A5762" w:rsidRPr="001A5762" w:rsidRDefault="001A5762" w:rsidP="001A5762"/>
    <w:p w14:paraId="245344BD" w14:textId="75F66AC2" w:rsidR="00417C70" w:rsidRPr="00375706" w:rsidRDefault="001A5762" w:rsidP="0077769C">
      <w:pPr>
        <w:pStyle w:val="Heading2"/>
        <w:spacing w:line="360" w:lineRule="auto"/>
      </w:pPr>
      <w:bookmarkStart w:id="3" w:name="_Toc232079323"/>
      <w:r>
        <w:t>1.1</w:t>
      </w:r>
      <w:r w:rsidR="004532A4" w:rsidRPr="00375706">
        <w:t xml:space="preserve"> MOTIVAÇÃO</w:t>
      </w:r>
      <w:bookmarkEnd w:id="3"/>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4CC1120"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w:t>
      </w:r>
      <w:r w:rsidR="006A6632">
        <w:rPr>
          <w:rFonts w:ascii="Arial" w:hAnsi="Arial" w:cs="Arial"/>
        </w:rPr>
        <w:t>rnecem dados de forma sistêmica</w:t>
      </w:r>
      <w:r w:rsidRPr="00375706">
        <w:rPr>
          <w:rFonts w:ascii="Arial" w:hAnsi="Arial" w:cs="Arial"/>
        </w:rPr>
        <w:t>. Por outro lado, é muito difícil ao turista incauto ter acesso às mesmas.</w:t>
      </w:r>
    </w:p>
    <w:p w14:paraId="484ADD40" w14:textId="32F32BE3"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w:t>
      </w:r>
      <w:r w:rsidR="00DF1FF3">
        <w:rPr>
          <w:rFonts w:ascii="Arial" w:hAnsi="Arial" w:cs="Arial"/>
        </w:rPr>
        <w:t xml:space="preserve"> de que ele precisa para facilitar seu deslocamento na cidade</w:t>
      </w:r>
      <w:r w:rsidRPr="00375706">
        <w:rPr>
          <w:rFonts w:ascii="Arial" w:hAnsi="Arial" w:cs="Arial"/>
        </w:rPr>
        <w:t>.</w:t>
      </w:r>
    </w:p>
    <w:p w14:paraId="2F2F5BBA" w14:textId="0648DCE5" w:rsidR="00417C70"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113C757" w14:textId="77777777" w:rsidR="001A5762" w:rsidRDefault="001A5762" w:rsidP="005E51C7">
      <w:pPr>
        <w:tabs>
          <w:tab w:val="left" w:pos="708"/>
          <w:tab w:val="left" w:pos="1416"/>
          <w:tab w:val="left" w:pos="2625"/>
        </w:tabs>
        <w:spacing w:line="360" w:lineRule="auto"/>
        <w:jc w:val="both"/>
        <w:rPr>
          <w:rFonts w:ascii="Arial" w:hAnsi="Arial" w:cs="Arial"/>
        </w:rPr>
      </w:pPr>
    </w:p>
    <w:p w14:paraId="17D48FA4" w14:textId="5A00DAD0" w:rsidR="001A5762" w:rsidRPr="00C145B8" w:rsidRDefault="001A5762" w:rsidP="001A5762">
      <w:pPr>
        <w:pStyle w:val="Heading2"/>
        <w:spacing w:line="360" w:lineRule="auto"/>
        <w:rPr>
          <w:b w:val="0"/>
        </w:rPr>
      </w:pPr>
      <w:bookmarkStart w:id="4" w:name="_Toc232079324"/>
      <w:r>
        <w:rPr>
          <w:rStyle w:val="Strong"/>
          <w:b/>
        </w:rPr>
        <w:t>1.2</w:t>
      </w:r>
      <w:r w:rsidRPr="00C145B8">
        <w:rPr>
          <w:rStyle w:val="Strong"/>
          <w:b/>
        </w:rPr>
        <w:t xml:space="preserve"> OBJETIVO</w:t>
      </w:r>
      <w:bookmarkEnd w:id="4"/>
    </w:p>
    <w:p w14:paraId="096A8519" w14:textId="77777777" w:rsidR="001A5762" w:rsidRDefault="001A5762" w:rsidP="001A5762">
      <w:pPr>
        <w:spacing w:line="360" w:lineRule="auto"/>
        <w:jc w:val="both"/>
        <w:rPr>
          <w:rFonts w:ascii="Arial" w:hAnsi="Arial" w:cs="Arial"/>
        </w:rPr>
      </w:pPr>
    </w:p>
    <w:p w14:paraId="36E851D4" w14:textId="37005DD7" w:rsidR="001A5762" w:rsidRPr="001A5762" w:rsidRDefault="001A5762" w:rsidP="001A5762">
      <w:pPr>
        <w:pStyle w:val="NormalIP"/>
        <w:rPr>
          <w:rFonts w:ascii="Times" w:hAnsi="Times"/>
          <w:lang w:val="en-US" w:eastAsia="en-US"/>
        </w:rPr>
      </w:pPr>
      <w:r>
        <w:rPr>
          <w:shd w:val="clear" w:color="auto" w:fill="FFFFFF"/>
          <w:lang w:val="en-US" w:eastAsia="en-US"/>
        </w:rPr>
        <w:t xml:space="preserve">Este </w:t>
      </w:r>
      <w:proofErr w:type="spellStart"/>
      <w:r w:rsidRPr="001A5762">
        <w:rPr>
          <w:shd w:val="clear" w:color="auto" w:fill="FFFFFF"/>
          <w:lang w:val="en-US" w:eastAsia="en-US"/>
        </w:rPr>
        <w:t>trabalho</w:t>
      </w:r>
      <w:proofErr w:type="spellEnd"/>
      <w:r w:rsidRPr="001A5762">
        <w:rPr>
          <w:shd w:val="clear" w:color="auto" w:fill="FFFFFF"/>
          <w:lang w:val="en-US" w:eastAsia="en-US"/>
        </w:rPr>
        <w:t xml:space="preserve"> </w:t>
      </w:r>
      <w:proofErr w:type="spellStart"/>
      <w:r w:rsidRPr="001A5762">
        <w:rPr>
          <w:shd w:val="clear" w:color="auto" w:fill="FFFFFF"/>
          <w:lang w:val="en-US" w:eastAsia="en-US"/>
        </w:rPr>
        <w:t>teve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como</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objetivo</w:t>
      </w:r>
      <w:proofErr w:type="spellEnd"/>
      <w:r>
        <w:rPr>
          <w:lang w:val="en-US" w:eastAsia="en-US"/>
        </w:rPr>
        <w:t xml:space="preserve"> </w:t>
      </w:r>
      <w:proofErr w:type="spellStart"/>
      <w:r w:rsidRPr="001A5762">
        <w:rPr>
          <w:shd w:val="clear" w:color="auto" w:fill="FFFFFF"/>
          <w:lang w:val="en-US" w:eastAsia="en-US"/>
        </w:rPr>
        <w:t>fazer</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de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integrador</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dispositivos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móveis</w:t>
      </w:r>
      <w:proofErr w:type="spellEnd"/>
      <w:r w:rsidRPr="001A5762">
        <w:rPr>
          <w:shd w:val="clear" w:color="auto" w:fill="FFFFFF"/>
          <w:lang w:val="en-US" w:eastAsia="en-US"/>
        </w:rPr>
        <w:t>. O</w:t>
      </w:r>
      <w:r>
        <w:rPr>
          <w:lang w:val="en-US" w:eastAsia="en-US"/>
        </w:rPr>
        <w:t xml:space="preserve"> </w:t>
      </w:r>
      <w:proofErr w:type="spellStart"/>
      <w:r w:rsidRPr="001A5762">
        <w:rPr>
          <w:shd w:val="clear" w:color="auto" w:fill="FFFFFF"/>
          <w:lang w:val="en-US" w:eastAsia="en-US"/>
        </w:rPr>
        <w:t>sistem</w:t>
      </w:r>
      <w:r>
        <w:rPr>
          <w:shd w:val="clear" w:color="auto" w:fill="FFFFFF"/>
          <w:lang w:val="en-US" w:eastAsia="en-US"/>
        </w:rPr>
        <w:t>a</w:t>
      </w:r>
      <w:proofErr w:type="spellEnd"/>
      <w:r>
        <w:rPr>
          <w:shd w:val="clear" w:color="auto" w:fill="FFFFFF"/>
          <w:lang w:val="en-US" w:eastAsia="en-US"/>
        </w:rPr>
        <w:t xml:space="preserve"> tem o </w:t>
      </w:r>
      <w:proofErr w:type="spellStart"/>
      <w:r>
        <w:rPr>
          <w:shd w:val="clear" w:color="auto" w:fill="FFFFFF"/>
          <w:lang w:val="en-US" w:eastAsia="en-US"/>
        </w:rPr>
        <w:t>propósito</w:t>
      </w:r>
      <w:proofErr w:type="spellEnd"/>
      <w:r>
        <w:rPr>
          <w:shd w:val="clear" w:color="auto" w:fill="FFFFFF"/>
          <w:lang w:val="en-US" w:eastAsia="en-US"/>
        </w:rPr>
        <w:t xml:space="preserve"> de </w:t>
      </w:r>
      <w:proofErr w:type="spellStart"/>
      <w:r>
        <w:rPr>
          <w:shd w:val="clear" w:color="auto" w:fill="FFFFFF"/>
          <w:lang w:val="en-US" w:eastAsia="en-US"/>
        </w:rPr>
        <w:t>permitir</w:t>
      </w:r>
      <w:proofErr w:type="spellEnd"/>
      <w:r>
        <w:rPr>
          <w:shd w:val="clear" w:color="auto" w:fill="FFFFFF"/>
          <w:lang w:val="en-US" w:eastAsia="en-US"/>
        </w:rPr>
        <w:t xml:space="preserve"> a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conhecimentos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em</w:t>
      </w:r>
      <w:proofErr w:type="spellEnd"/>
      <w:r w:rsidRPr="001A5762">
        <w:rPr>
          <w:shd w:val="clear" w:color="auto" w:fill="FFFFFF"/>
          <w:lang w:val="en-US" w:eastAsia="en-US"/>
        </w:rPr>
        <w:t xml:space="preserve"> </w:t>
      </w:r>
      <w:proofErr w:type="spellStart"/>
      <w:r w:rsidRPr="001A5762">
        <w:rPr>
          <w:shd w:val="clear" w:color="auto" w:fill="FFFFFF"/>
          <w:lang w:val="en-US" w:eastAsia="en-US"/>
        </w:rPr>
        <w:t>duas</w:t>
      </w:r>
      <w:proofErr w:type="spellEnd"/>
      <w:r>
        <w:rPr>
          <w:lang w:val="en-US" w:eastAsia="en-US"/>
        </w:rPr>
        <w:t xml:space="preserve"> </w:t>
      </w:r>
      <w:proofErr w:type="spellStart"/>
      <w:r w:rsidRPr="001A5762">
        <w:rPr>
          <w:shd w:val="clear" w:color="auto" w:fill="FFFFFF"/>
          <w:lang w:val="en-US" w:eastAsia="en-US"/>
        </w:rPr>
        <w:t>frentes</w:t>
      </w:r>
      <w:proofErr w:type="spellEnd"/>
      <w:r w:rsidRPr="001A5762">
        <w:rPr>
          <w:shd w:val="clear" w:color="auto" w:fill="FFFFFF"/>
          <w:lang w:val="en-US" w:eastAsia="en-US"/>
        </w:rPr>
        <w:t>: (</w:t>
      </w:r>
      <w:proofErr w:type="spellStart"/>
      <w:r w:rsidRPr="001A5762">
        <w:rPr>
          <w:shd w:val="clear" w:color="auto" w:fill="FFFFFF"/>
          <w:lang w:val="en-US" w:eastAsia="en-US"/>
        </w:rPr>
        <w:t>i</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dispositivos</w:t>
      </w:r>
      <w:proofErr w:type="spellEnd"/>
      <w:r w:rsidRPr="001A5762">
        <w:rPr>
          <w:shd w:val="clear" w:color="auto" w:fill="FFFFFF"/>
          <w:lang w:val="en-US" w:eastAsia="en-US"/>
        </w:rPr>
        <w:t xml:space="preserve"> </w:t>
      </w:r>
      <w:r>
        <w:rPr>
          <w:shd w:val="clear" w:color="auto" w:fill="FFFFFF"/>
          <w:lang w:val="en-US" w:eastAsia="en-US"/>
        </w:rPr>
        <w:t xml:space="preserve"> </w:t>
      </w:r>
      <w:proofErr w:type="spellStart"/>
      <w:r w:rsidRPr="001A5762">
        <w:rPr>
          <w:shd w:val="clear" w:color="auto" w:fill="FFFFFF"/>
          <w:lang w:val="en-US" w:eastAsia="en-US"/>
        </w:rPr>
        <w:t>móveis</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especificamente</w:t>
      </w:r>
      <w:proofErr w:type="spellEnd"/>
      <w:r>
        <w:rPr>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a </w:t>
      </w:r>
      <w:proofErr w:type="spellStart"/>
      <w:r w:rsidRPr="001A5762">
        <w:rPr>
          <w:shd w:val="clear" w:color="auto" w:fill="FFFFFF"/>
          <w:lang w:val="en-US" w:eastAsia="en-US"/>
        </w:rPr>
        <w:t>plataforma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iOS</w:t>
      </w:r>
      <w:proofErr w:type="spellEnd"/>
      <w:r w:rsidRPr="001A5762">
        <w:rPr>
          <w:shd w:val="clear" w:color="auto" w:fill="FFFFFF"/>
          <w:lang w:val="en-US" w:eastAsia="en-US"/>
        </w:rPr>
        <w:t xml:space="preserve">, e; (ii)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reuso</w:t>
      </w:r>
      <w:proofErr w:type="spellEnd"/>
      <w:r w:rsidRPr="001A5762">
        <w:rPr>
          <w:shd w:val="clear" w:color="auto" w:fill="FFFFFF"/>
          <w:lang w:val="en-US" w:eastAsia="en-US"/>
        </w:rPr>
        <w:t xml:space="preserve"> </w:t>
      </w:r>
      <w:proofErr w:type="spellStart"/>
      <w:r w:rsidRPr="001A5762">
        <w:rPr>
          <w:shd w:val="clear" w:color="auto" w:fill="FFFFFF"/>
          <w:lang w:val="en-US" w:eastAsia="en-US"/>
        </w:rPr>
        <w:t>através</w:t>
      </w:r>
      <w:proofErr w:type="spellEnd"/>
      <w:r w:rsidRPr="001A5762">
        <w:rPr>
          <w:shd w:val="clear" w:color="auto" w:fill="FFFFFF"/>
          <w:lang w:val="en-US" w:eastAsia="en-US"/>
        </w:rPr>
        <w:t xml:space="preserve"> da</w:t>
      </w:r>
      <w:r>
        <w:rPr>
          <w:lang w:val="en-US" w:eastAsia="en-US"/>
        </w:rPr>
        <w:t xml:space="preserve"> </w:t>
      </w:r>
      <w:proofErr w:type="spellStart"/>
      <w:r w:rsidRPr="001A5762">
        <w:rPr>
          <w:shd w:val="clear" w:color="auto" w:fill="FFFFFF"/>
          <w:lang w:val="en-US" w:eastAsia="en-US"/>
        </w:rPr>
        <w:t>integração</w:t>
      </w:r>
      <w:proofErr w:type="spellEnd"/>
      <w:r w:rsidRPr="001A5762">
        <w:rPr>
          <w:shd w:val="clear" w:color="auto" w:fill="FFFFFF"/>
          <w:lang w:val="en-US" w:eastAsia="en-US"/>
        </w:rPr>
        <w:t xml:space="preserve"> com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informação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já</w:t>
      </w:r>
      <w:proofErr w:type="spellEnd"/>
      <w:r w:rsidRPr="001A5762">
        <w:rPr>
          <w:shd w:val="clear" w:color="auto" w:fill="FFFFFF"/>
          <w:lang w:val="en-US" w:eastAsia="en-US"/>
        </w:rPr>
        <w:t xml:space="preserve"> </w:t>
      </w:r>
      <w:proofErr w:type="spellStart"/>
      <w:r w:rsidRPr="001A5762">
        <w:rPr>
          <w:shd w:val="clear" w:color="auto" w:fill="FFFFFF"/>
          <w:lang w:val="en-US" w:eastAsia="en-US"/>
        </w:rPr>
        <w:t>existente</w:t>
      </w:r>
      <w:proofErr w:type="spellEnd"/>
      <w:r w:rsidRPr="001A5762">
        <w:rPr>
          <w:shd w:val="clear" w:color="auto" w:fill="FFFFFF"/>
          <w:lang w:val="en-US" w:eastAsia="en-US"/>
        </w:rPr>
        <w:t xml:space="preserve"> e </w:t>
      </w:r>
      <w:proofErr w:type="spellStart"/>
      <w:r w:rsidRPr="001A5762">
        <w:rPr>
          <w:shd w:val="clear" w:color="auto" w:fill="FFFFFF"/>
          <w:lang w:val="en-US" w:eastAsia="en-US"/>
        </w:rPr>
        <w:t>não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mantido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pelo</w:t>
      </w:r>
      <w:proofErr w:type="spellEnd"/>
      <w:r>
        <w:rPr>
          <w:lang w:val="en-US" w:eastAsia="en-US"/>
        </w:rPr>
        <w:t xml:space="preserve"> </w:t>
      </w:r>
      <w:proofErr w:type="spellStart"/>
      <w:r w:rsidRPr="001A5762">
        <w:rPr>
          <w:shd w:val="clear" w:color="auto" w:fill="FFFFFF"/>
          <w:lang w:val="en-US" w:eastAsia="en-US"/>
        </w:rPr>
        <w:t>grupo</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domínio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escolhido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desenvolvido</w:t>
      </w:r>
      <w:proofErr w:type="spellEnd"/>
      <w:r w:rsidRPr="001A5762">
        <w:rPr>
          <w:shd w:val="clear" w:color="auto" w:fill="FFFFFF"/>
          <w:lang w:val="en-US" w:eastAsia="en-US"/>
        </w:rPr>
        <w:t xml:space="preserve"> é o de</w:t>
      </w:r>
      <w:r>
        <w:rPr>
          <w:lang w:val="en-US" w:eastAsia="en-US"/>
        </w:rPr>
        <w:t xml:space="preserve"> </w:t>
      </w:r>
      <w:proofErr w:type="spellStart"/>
      <w:r w:rsidRPr="001A5762">
        <w:rPr>
          <w:shd w:val="clear" w:color="auto" w:fill="FFFFFF"/>
          <w:lang w:val="en-US" w:eastAsia="en-US"/>
        </w:rPr>
        <w:t>mobilidade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na</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 Janeiro. </w:t>
      </w:r>
      <w:proofErr w:type="spellStart"/>
      <w:r w:rsidRPr="001A5762">
        <w:rPr>
          <w:shd w:val="clear" w:color="auto" w:fill="FFFFFF"/>
          <w:lang w:val="en-US" w:eastAsia="en-US"/>
        </w:rPr>
        <w:t>Desta</w:t>
      </w:r>
      <w:proofErr w:type="spellEnd"/>
      <w:r w:rsidRPr="001A5762">
        <w:rPr>
          <w:shd w:val="clear" w:color="auto" w:fill="FFFFFF"/>
          <w:lang w:val="en-US" w:eastAsia="en-US"/>
        </w:rPr>
        <w:t xml:space="preserve"> forma,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visa </w:t>
      </w:r>
      <w:proofErr w:type="spellStart"/>
      <w:r w:rsidRPr="001A5762">
        <w:rPr>
          <w:shd w:val="clear" w:color="auto" w:fill="FFFFFF"/>
          <w:lang w:val="en-US" w:eastAsia="en-US"/>
        </w:rPr>
        <w:t>ajudar</w:t>
      </w:r>
      <w:proofErr w:type="spellEnd"/>
      <w:r>
        <w:rPr>
          <w:lang w:val="en-US" w:eastAsia="en-US"/>
        </w:rPr>
        <w:t xml:space="preserve"> </w:t>
      </w:r>
      <w:proofErr w:type="spellStart"/>
      <w:r w:rsidRPr="001A5762">
        <w:rPr>
          <w:shd w:val="clear" w:color="auto" w:fill="FFFFFF"/>
          <w:lang w:val="en-US" w:eastAsia="en-US"/>
        </w:rPr>
        <w: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turistas</w:t>
      </w:r>
      <w:proofErr w:type="spellEnd"/>
      <w:r w:rsidRPr="001A5762">
        <w:rPr>
          <w:shd w:val="clear" w:color="auto" w:fill="FFFFFF"/>
          <w:lang w:val="en-US" w:eastAsia="en-US"/>
        </w:rPr>
        <w:t xml:space="preserve"> a se </w:t>
      </w:r>
      <w:proofErr w:type="spellStart"/>
      <w:r w:rsidRPr="001A5762">
        <w:rPr>
          <w:shd w:val="clear" w:color="auto" w:fill="FFFFFF"/>
          <w:lang w:val="en-US" w:eastAsia="en-US"/>
        </w:rPr>
        <w:t>deslocarem</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facilidade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pela</w:t>
      </w:r>
      <w:proofErr w:type="spell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w:t>
      </w:r>
      <w:r>
        <w:rPr>
          <w:lang w:val="en-US" w:eastAsia="en-US"/>
        </w:rPr>
        <w:t xml:space="preserve"> </w:t>
      </w:r>
      <w:r>
        <w:rPr>
          <w:shd w:val="clear" w:color="auto" w:fill="FFFFFF"/>
          <w:lang w:val="en-US" w:eastAsia="en-US"/>
        </w:rPr>
        <w:t xml:space="preserve">Janeiro, </w:t>
      </w:r>
      <w:proofErr w:type="spellStart"/>
      <w:r w:rsidRPr="001A5762">
        <w:rPr>
          <w:shd w:val="clear" w:color="auto" w:fill="FFFFFF"/>
          <w:lang w:val="en-US" w:eastAsia="en-US"/>
        </w:rPr>
        <w:lastRenderedPageBreak/>
        <w:t>tirando</w:t>
      </w:r>
      <w:proofErr w:type="spellEnd"/>
      <w:r w:rsidRPr="001A5762">
        <w:rPr>
          <w:shd w:val="clear" w:color="auto" w:fill="FFFFFF"/>
          <w:lang w:val="en-US" w:eastAsia="en-US"/>
        </w:rPr>
        <w:t xml:space="preserve"> </w:t>
      </w:r>
      <w:proofErr w:type="spellStart"/>
      <w:r>
        <w:rPr>
          <w:shd w:val="clear" w:color="auto" w:fill="FFFFFF"/>
          <w:lang w:val="en-US" w:eastAsia="en-US"/>
        </w:rPr>
        <w:t>dúvidas</w:t>
      </w:r>
      <w:proofErr w:type="spellEnd"/>
      <w:r>
        <w:rPr>
          <w:shd w:val="clear" w:color="auto" w:fill="FFFFFF"/>
          <w:lang w:val="en-US" w:eastAsia="en-US"/>
        </w:rPr>
        <w:t xml:space="preserve"> </w:t>
      </w:r>
      <w:proofErr w:type="spellStart"/>
      <w:r>
        <w:rPr>
          <w:shd w:val="clear" w:color="auto" w:fill="FFFFFF"/>
          <w:lang w:val="en-US" w:eastAsia="en-US"/>
        </w:rPr>
        <w:t>quanto</w:t>
      </w:r>
      <w:proofErr w:type="spellEnd"/>
      <w:r>
        <w:rPr>
          <w:shd w:val="clear" w:color="auto" w:fill="FFFFFF"/>
          <w:lang w:val="en-US" w:eastAsia="en-US"/>
        </w:rPr>
        <w:t xml:space="preserve"> a </w:t>
      </w:r>
      <w:proofErr w:type="spellStart"/>
      <w:r>
        <w:rPr>
          <w:shd w:val="clear" w:color="auto" w:fill="FFFFFF"/>
          <w:lang w:val="en-US" w:eastAsia="en-US"/>
        </w:rPr>
        <w:t>localização</w:t>
      </w:r>
      <w:proofErr w:type="spellEnd"/>
      <w:r>
        <w:rPr>
          <w:shd w:val="clear" w:color="auto" w:fill="FFFFFF"/>
          <w:lang w:val="en-US" w:eastAsia="en-US"/>
        </w:rPr>
        <w:t xml:space="preserve"> </w:t>
      </w:r>
      <w:r w:rsidRPr="001A5762">
        <w:rPr>
          <w:shd w:val="clear" w:color="auto" w:fill="FFFFFF"/>
          <w:lang w:val="en-US" w:eastAsia="en-US"/>
        </w:rPr>
        <w:t>dos</w:t>
      </w:r>
      <w:r>
        <w:rPr>
          <w:lang w:val="en-US" w:eastAsia="en-US"/>
        </w:rPr>
        <w:t xml:space="preserve"> </w:t>
      </w:r>
      <w:proofErr w:type="spellStart"/>
      <w:r w:rsidRPr="001A5762">
        <w:rPr>
          <w:shd w:val="clear" w:color="auto" w:fill="FFFFFF"/>
          <w:lang w:val="en-US" w:eastAsia="en-US"/>
        </w:rPr>
        <w:t>s</w:t>
      </w:r>
      <w:r>
        <w:rPr>
          <w:shd w:val="clear" w:color="auto" w:fill="FFFFFF"/>
          <w:lang w:val="en-US" w:eastAsia="en-US"/>
        </w:rPr>
        <w:t>erviços</w:t>
      </w:r>
      <w:proofErr w:type="spellEnd"/>
      <w:r>
        <w:rPr>
          <w:shd w:val="clear" w:color="auto" w:fill="FFFFFF"/>
          <w:lang w:val="en-US" w:eastAsia="en-US"/>
        </w:rPr>
        <w:t xml:space="preserve"> de </w:t>
      </w:r>
      <w:proofErr w:type="spellStart"/>
      <w:r w:rsidRPr="001A5762">
        <w:rPr>
          <w:shd w:val="clear" w:color="auto" w:fill="FFFFFF"/>
          <w:lang w:val="en-US" w:eastAsia="en-US"/>
        </w:rPr>
        <w:t>utilidade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pública</w:t>
      </w:r>
      <w:proofErr w:type="spellEnd"/>
      <w:r w:rsidRPr="001A5762">
        <w:rPr>
          <w:shd w:val="clear" w:color="auto" w:fill="FFFFFF"/>
          <w:lang w:val="en-US" w:eastAsia="en-US"/>
        </w:rPr>
        <w:t>,</w:t>
      </w:r>
      <w:r>
        <w:rPr>
          <w:shd w:val="clear" w:color="auto" w:fill="FFFFFF"/>
          <w:lang w:val="en-US" w:eastAsia="en-US"/>
        </w:rPr>
        <w:t xml:space="preserve"> restaurants, </w:t>
      </w:r>
      <w:proofErr w:type="spellStart"/>
      <w:r>
        <w:rPr>
          <w:shd w:val="clear" w:color="auto" w:fill="FFFFFF"/>
          <w:lang w:val="en-US" w:eastAsia="en-US"/>
        </w:rPr>
        <w:t>hotéis</w:t>
      </w:r>
      <w:proofErr w:type="spellEnd"/>
      <w:r>
        <w:rPr>
          <w:shd w:val="clear" w:color="auto" w:fill="FFFFFF"/>
          <w:lang w:val="en-US" w:eastAsia="en-US"/>
        </w:rPr>
        <w:t xml:space="preserve"> e </w:t>
      </w:r>
      <w:proofErr w:type="spellStart"/>
      <w:r>
        <w:rPr>
          <w:shd w:val="clear" w:color="auto" w:fill="FFFFFF"/>
          <w:lang w:val="en-US" w:eastAsia="en-US"/>
        </w:rPr>
        <w:t>atividades</w:t>
      </w:r>
      <w:proofErr w:type="spellEnd"/>
      <w:r>
        <w:rPr>
          <w:shd w:val="clear" w:color="auto" w:fill="FFFFFF"/>
          <w:lang w:val="en-US" w:eastAsia="en-US"/>
        </w:rPr>
        <w:t xml:space="preserve"> de </w:t>
      </w:r>
      <w:proofErr w:type="spellStart"/>
      <w:r>
        <w:rPr>
          <w:shd w:val="clear" w:color="auto" w:fill="FFFFFF"/>
          <w:lang w:val="en-US" w:eastAsia="en-US"/>
        </w:rPr>
        <w:t>lazer</w:t>
      </w:r>
      <w:proofErr w:type="spellEnd"/>
      <w:r>
        <w:rPr>
          <w:shd w:val="clear" w:color="auto" w:fill="FFFFFF"/>
          <w:lang w:val="en-US" w:eastAsia="en-US"/>
        </w:rPr>
        <w:t>,</w:t>
      </w:r>
      <w:r w:rsidRPr="001A5762">
        <w:rPr>
          <w:shd w:val="clear" w:color="auto" w:fill="FFFFFF"/>
          <w:lang w:val="en-US" w:eastAsia="en-US"/>
        </w:rPr>
        <w:t xml:space="preserve"> e </w:t>
      </w:r>
      <w:proofErr w:type="spellStart"/>
      <w:r w:rsidRPr="001A5762">
        <w:rPr>
          <w:shd w:val="clear" w:color="auto" w:fill="FFFFFF"/>
          <w:lang w:val="en-US" w:eastAsia="en-US"/>
        </w:rPr>
        <w:t>suge</w:t>
      </w:r>
      <w:r>
        <w:rPr>
          <w:shd w:val="clear" w:color="auto" w:fill="FFFFFF"/>
          <w:lang w:val="en-US" w:eastAsia="en-US"/>
        </w:rPr>
        <w:t>rindo</w:t>
      </w:r>
      <w:proofErr w:type="spellEnd"/>
      <w:r>
        <w:rPr>
          <w:shd w:val="clear" w:color="auto" w:fill="FFFFFF"/>
          <w:lang w:val="en-US" w:eastAsia="en-US"/>
        </w:rPr>
        <w:t xml:space="preserve"> </w:t>
      </w:r>
      <w:proofErr w:type="spellStart"/>
      <w:r>
        <w:rPr>
          <w:shd w:val="clear" w:color="auto" w:fill="FFFFFF"/>
          <w:lang w:val="en-US" w:eastAsia="en-US"/>
        </w:rPr>
        <w:t>locais</w:t>
      </w:r>
      <w:proofErr w:type="spellEnd"/>
      <w:r>
        <w:rPr>
          <w:shd w:val="clear" w:color="auto" w:fill="FFFFFF"/>
          <w:lang w:val="en-US" w:eastAsia="en-US"/>
        </w:rPr>
        <w:t xml:space="preserve"> a </w:t>
      </w:r>
      <w:proofErr w:type="spellStart"/>
      <w:r>
        <w:rPr>
          <w:shd w:val="clear" w:color="auto" w:fill="FFFFFF"/>
          <w:lang w:val="en-US" w:eastAsia="en-US"/>
        </w:rPr>
        <w:t>serem</w:t>
      </w:r>
      <w:proofErr w:type="spellEnd"/>
      <w:r>
        <w:rPr>
          <w:shd w:val="clear" w:color="auto" w:fill="FFFFFF"/>
          <w:lang w:val="en-US" w:eastAsia="en-US"/>
        </w:rPr>
        <w:t xml:space="preserve"> </w:t>
      </w:r>
      <w:proofErr w:type="spellStart"/>
      <w:r>
        <w:rPr>
          <w:shd w:val="clear" w:color="auto" w:fill="FFFFFF"/>
          <w:lang w:val="en-US" w:eastAsia="en-US"/>
        </w:rPr>
        <w:t>visitados</w:t>
      </w:r>
      <w:proofErr w:type="spellEnd"/>
      <w:r>
        <w:rPr>
          <w:shd w:val="clear" w:color="auto" w:fill="FFFFFF"/>
          <w:lang w:val="en-US" w:eastAsia="en-US"/>
        </w:rPr>
        <w:t xml:space="preserve"> </w:t>
      </w:r>
      <w:r w:rsidRPr="001A5762">
        <w:rPr>
          <w:shd w:val="clear" w:color="auto" w:fill="FFFFFF"/>
          <w:lang w:val="en-US" w:eastAsia="en-US"/>
        </w:rPr>
        <w:t>de</w:t>
      </w:r>
      <w:r>
        <w:rPr>
          <w:lang w:val="en-US" w:eastAsia="en-US"/>
        </w:rPr>
        <w:t xml:space="preserve"> </w:t>
      </w:r>
      <w:proofErr w:type="spellStart"/>
      <w:r w:rsidRPr="001A5762">
        <w:rPr>
          <w:shd w:val="clear" w:color="auto" w:fill="FFFFFF"/>
          <w:lang w:val="en-US" w:eastAsia="en-US"/>
        </w:rPr>
        <w:t>acordo</w:t>
      </w:r>
      <w:proofErr w:type="spellEnd"/>
      <w:r w:rsidRPr="001A5762">
        <w:rPr>
          <w:shd w:val="clear" w:color="auto" w:fill="FFFFFF"/>
          <w:lang w:val="en-US" w:eastAsia="en-US"/>
        </w:rPr>
        <w:t xml:space="preserve"> com as </w:t>
      </w:r>
      <w:proofErr w:type="spellStart"/>
      <w:r w:rsidRPr="001A5762">
        <w:rPr>
          <w:shd w:val="clear" w:color="auto" w:fill="FFFFFF"/>
          <w:lang w:val="en-US" w:eastAsia="en-US"/>
        </w:rPr>
        <w:t>suas</w:t>
      </w:r>
      <w:proofErr w:type="spellEnd"/>
      <w:r w:rsidRPr="001A5762">
        <w:rPr>
          <w:shd w:val="clear" w:color="auto" w:fill="FFFFFF"/>
          <w:lang w:val="en-US" w:eastAsia="en-US"/>
        </w:rPr>
        <w:t xml:space="preserve"> </w:t>
      </w:r>
      <w:proofErr w:type="spellStart"/>
      <w:r w:rsidRPr="001A5762">
        <w:rPr>
          <w:shd w:val="clear" w:color="auto" w:fill="FFFFFF"/>
          <w:lang w:val="en-US" w:eastAsia="en-US"/>
        </w:rPr>
        <w:t>preferências</w:t>
      </w:r>
      <w:proofErr w:type="spellEnd"/>
      <w:r>
        <w:rPr>
          <w:shd w:val="clear" w:color="auto" w:fill="FFFFFF"/>
          <w:lang w:val="en-US" w:eastAsia="en-US"/>
        </w:rPr>
        <w:t>.</w:t>
      </w:r>
    </w:p>
    <w:p w14:paraId="4ED3363D" w14:textId="77777777" w:rsidR="001A5762" w:rsidRPr="00375706" w:rsidRDefault="001A5762" w:rsidP="005E51C7">
      <w:pPr>
        <w:tabs>
          <w:tab w:val="left" w:pos="708"/>
          <w:tab w:val="left" w:pos="1416"/>
          <w:tab w:val="left" w:pos="2625"/>
        </w:tabs>
        <w:spacing w:line="360" w:lineRule="auto"/>
        <w:jc w:val="both"/>
        <w:rPr>
          <w:rFonts w:ascii="Arial" w:hAnsi="Arial" w:cs="Arial"/>
        </w:rPr>
      </w:pPr>
    </w:p>
    <w:p w14:paraId="673A89AD" w14:textId="10E9917E" w:rsidR="00417C70" w:rsidRPr="00375706" w:rsidRDefault="004532A4" w:rsidP="00BB5230">
      <w:pPr>
        <w:pStyle w:val="Heading2"/>
        <w:spacing w:line="360" w:lineRule="auto"/>
      </w:pPr>
      <w:bookmarkStart w:id="5" w:name="_Toc232079325"/>
      <w:r w:rsidRPr="00375706">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7B3345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w:t>
      </w:r>
      <w:r w:rsidR="003A6E66">
        <w:rPr>
          <w:rFonts w:cs="Arial"/>
        </w:rPr>
        <w:t xml:space="preserve">postas do site e, para a segunda etapa foi </w:t>
      </w:r>
      <w:r w:rsidR="00417C70" w:rsidRPr="00375706">
        <w:rPr>
          <w:rFonts w:cs="Arial"/>
        </w:rPr>
        <w:t>desenvolvido um serviço para automatizar o acesso a base de dados.</w:t>
      </w:r>
    </w:p>
    <w:p w14:paraId="5686D074" w14:textId="447F39D1" w:rsidR="00417C70" w:rsidRPr="00375706" w:rsidRDefault="00417C70" w:rsidP="00BB5230">
      <w:pPr>
        <w:pStyle w:val="NormalIP"/>
        <w:ind w:firstLine="0"/>
        <w:rPr>
          <w:rFonts w:cs="Arial"/>
        </w:rPr>
      </w:pPr>
      <w:r w:rsidRPr="00375706">
        <w:rPr>
          <w:rFonts w:cs="Arial"/>
        </w:rPr>
        <w:t xml:space="preserve">       O núcleo da aplicação foi desenvolvido a partir do modelo de ca</w:t>
      </w:r>
      <w:r w:rsidR="003A6E66">
        <w:rPr>
          <w:rFonts w:cs="Arial"/>
        </w:rPr>
        <w:t>sos de uso e foi revisado para que fosse</w:t>
      </w:r>
      <w:r w:rsidRPr="00375706">
        <w:rPr>
          <w:rFonts w:cs="Arial"/>
        </w:rPr>
        <w:t xml:space="preserve">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2079326"/>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2A70C51F" w14:textId="2E8A3D0C" w:rsidR="00607D2C" w:rsidRDefault="00417C70" w:rsidP="00455771">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w:t>
      </w:r>
      <w:r w:rsidR="003A6E66">
        <w:rPr>
          <w:rFonts w:ascii="Arial" w:hAnsi="Arial" w:cs="Arial"/>
        </w:rPr>
        <w:t>ndo todas as ferramentas</w:t>
      </w:r>
      <w:r w:rsidRPr="00375706">
        <w:rPr>
          <w:rFonts w:ascii="Arial" w:hAnsi="Arial" w:cs="Arial"/>
        </w:rPr>
        <w:t xml:space="preserve"> utilizadas ao longo do projeto</w:t>
      </w:r>
      <w:r w:rsidR="003A6E66">
        <w:rPr>
          <w:rFonts w:ascii="Arial" w:hAnsi="Arial" w:cs="Arial"/>
        </w:rPr>
        <w:t>; um capítulo onde foram descritas as etapas do desenvolvimento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descritas as</w:t>
      </w:r>
      <w:r w:rsidR="003A6E66">
        <w:rPr>
          <w:rFonts w:ascii="Arial" w:hAnsi="Arial" w:cs="Arial"/>
        </w:rPr>
        <w:t xml:space="preserve"> funcionalidades do aplicativo</w:t>
      </w:r>
      <w:r w:rsidRPr="00375706">
        <w:rPr>
          <w:rFonts w:ascii="Arial" w:hAnsi="Arial" w:cs="Arial"/>
        </w:rPr>
        <w:t>. O</w:t>
      </w:r>
      <w:r w:rsidR="003A6E66">
        <w:rPr>
          <w:rFonts w:ascii="Arial" w:hAnsi="Arial" w:cs="Arial"/>
        </w:rPr>
        <w:t xml:space="preserve"> relatório é finalizado no capítulo 5</w:t>
      </w:r>
      <w:r w:rsidRPr="00375706">
        <w:rPr>
          <w:rFonts w:ascii="Arial" w:hAnsi="Arial" w:cs="Arial"/>
        </w:rPr>
        <w:t xml:space="preserve"> com a</w:t>
      </w:r>
      <w:r w:rsidR="00E24145">
        <w:rPr>
          <w:rFonts w:ascii="Arial" w:hAnsi="Arial" w:cs="Arial"/>
        </w:rPr>
        <w:t xml:space="preserve"> conclusão do trabalho</w:t>
      </w:r>
      <w:r w:rsidR="003A6E66">
        <w:rPr>
          <w:rFonts w:ascii="Arial" w:hAnsi="Arial" w:cs="Arial"/>
        </w:rPr>
        <w:t xml:space="preserve"> e sugestões para trabalhos futuros</w:t>
      </w:r>
      <w:r w:rsidRPr="00375706">
        <w:rPr>
          <w:rFonts w:ascii="Arial" w:hAnsi="Arial" w:cs="Arial"/>
        </w:rPr>
        <w:t>.</w:t>
      </w:r>
    </w:p>
    <w:p w14:paraId="6E5158F8" w14:textId="77777777" w:rsidR="003A6E66" w:rsidRPr="00375706" w:rsidRDefault="003A6E66" w:rsidP="00455771">
      <w:pPr>
        <w:spacing w:line="360" w:lineRule="auto"/>
        <w:ind w:firstLine="425"/>
        <w:jc w:val="both"/>
        <w:rPr>
          <w:rFonts w:ascii="Arial" w:hAnsi="Arial" w:cs="Arial"/>
        </w:rPr>
      </w:pPr>
    </w:p>
    <w:p w14:paraId="2995380D" w14:textId="027F9D97" w:rsidR="0002751C" w:rsidRPr="00375706" w:rsidRDefault="0002751C" w:rsidP="00BB5230">
      <w:pPr>
        <w:pStyle w:val="Heading1"/>
        <w:spacing w:line="360" w:lineRule="auto"/>
        <w:jc w:val="left"/>
      </w:pPr>
      <w:bookmarkStart w:id="7" w:name="_Toc232079327"/>
      <w:r w:rsidRPr="00375706">
        <w:lastRenderedPageBreak/>
        <w:t xml:space="preserve">2 </w:t>
      </w:r>
      <w:r w:rsidR="00034CF6">
        <w:t>FERRAMENTAS UTILIZADAS</w:t>
      </w:r>
      <w:bookmarkEnd w:id="7"/>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990133">
      <w:pPr>
        <w:pStyle w:val="Heading2"/>
      </w:pPr>
      <w:bookmarkStart w:id="8" w:name="_Toc232079328"/>
      <w:r w:rsidRPr="00375706">
        <w:t>2.1</w:t>
      </w:r>
      <w:r w:rsidR="004532A4" w:rsidRPr="00375706">
        <w:t xml:space="preserve">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D988141" w:rsidR="00186523" w:rsidRPr="00375706" w:rsidRDefault="00B06D22" w:rsidP="00990133">
      <w:pPr>
        <w:pStyle w:val="Heading3"/>
      </w:pPr>
      <w:bookmarkStart w:id="9" w:name="_Toc232079329"/>
      <w:r w:rsidRPr="00375706">
        <w:t>2.1</w:t>
      </w:r>
      <w:r w:rsidR="00034CF6">
        <w:t>.</w:t>
      </w:r>
      <w:r w:rsidR="004532A4" w:rsidRPr="00375706">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990133">
      <w:pPr>
        <w:pStyle w:val="Heading3"/>
      </w:pPr>
      <w:bookmarkStart w:id="10" w:name="_Toc232079330"/>
      <w:r w:rsidRPr="00375706">
        <w:t>2.</w:t>
      </w:r>
      <w:r w:rsidR="00B06D22" w:rsidRPr="00375706">
        <w:t>1</w:t>
      </w:r>
      <w:r w:rsidR="00FD79B2" w:rsidRPr="00375706">
        <w:t>.</w:t>
      </w:r>
      <w:r w:rsidR="004532A4" w:rsidRPr="00375706">
        <w:t>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 xml:space="preserve">de filtros que a </w:t>
      </w:r>
      <w:r w:rsidR="007E4C5E" w:rsidRPr="00375706">
        <w:rPr>
          <w:rFonts w:cs="Arial"/>
        </w:rPr>
        <w:lastRenderedPageBreak/>
        <w:t>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990133">
      <w:pPr>
        <w:pStyle w:val="Heading3"/>
      </w:pPr>
      <w:bookmarkStart w:id="11" w:name="_Toc232079331"/>
      <w:r w:rsidRPr="00375706">
        <w:t>2.</w:t>
      </w:r>
      <w:r w:rsidR="00B06D22" w:rsidRPr="00375706">
        <w:t>1</w:t>
      </w:r>
      <w:r w:rsidR="004532A4" w:rsidRPr="00375706">
        <w:t>.3 RESPOSTA</w:t>
      </w:r>
      <w:bookmarkEnd w:id="11"/>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990133">
      <w:pPr>
        <w:pStyle w:val="Heading2"/>
      </w:pPr>
      <w:bookmarkStart w:id="12" w:name="_Toc232079332"/>
      <w:r>
        <w:t>2</w:t>
      </w:r>
      <w:r w:rsidR="00FD79B2" w:rsidRPr="00375706">
        <w:t>.</w:t>
      </w:r>
      <w:r w:rsidR="001577C5" w:rsidRPr="00375706">
        <w:t>2</w:t>
      </w:r>
      <w:r w:rsidR="00A26050" w:rsidRPr="00375706">
        <w:t xml:space="preserve"> </w:t>
      </w:r>
      <w:r w:rsidR="004532A4" w:rsidRPr="00375706">
        <w:t>I</w:t>
      </w:r>
      <w:r w:rsidR="009E7C22" w:rsidRPr="00375706">
        <w:t>OS</w:t>
      </w:r>
      <w:bookmarkEnd w:id="12"/>
    </w:p>
    <w:p w14:paraId="542814EE" w14:textId="77777777" w:rsidR="004F10EA" w:rsidRPr="00366BB1" w:rsidRDefault="004F10EA" w:rsidP="00366BB1">
      <w:pPr>
        <w:spacing w:line="360" w:lineRule="auto"/>
        <w:rPr>
          <w:rFonts w:ascii="Arial" w:hAnsi="Arial" w:cs="Arial"/>
        </w:rPr>
      </w:pPr>
    </w:p>
    <w:p w14:paraId="6E46FDF5" w14:textId="4FEBB9E8"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976942" w:rsidRPr="00366BB1">
        <w:rPr>
          <w:rFonts w:cs="Arial"/>
        </w:rPr>
        <w:t xml:space="preserve"> [2]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990133">
      <w:pPr>
        <w:pStyle w:val="Heading2"/>
      </w:pPr>
      <w:bookmarkStart w:id="13" w:name="_Toc232079333"/>
      <w:r>
        <w:t>2</w:t>
      </w:r>
      <w:r w:rsidR="00AC7F2B" w:rsidRPr="00375706">
        <w:t xml:space="preserve">.3 </w:t>
      </w:r>
      <w:r w:rsidR="004532A4" w:rsidRPr="00375706">
        <w:t>OBJECTIVE</w:t>
      </w:r>
      <w:r w:rsidR="00AC7F2B" w:rsidRPr="00375706">
        <w:t xml:space="preserve"> C</w:t>
      </w:r>
      <w:bookmarkEnd w:id="13"/>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990133">
      <w:pPr>
        <w:pStyle w:val="Heading2"/>
      </w:pPr>
      <w:bookmarkStart w:id="14" w:name="_Toc232079334"/>
      <w:r>
        <w:t>2</w:t>
      </w:r>
      <w:r w:rsidR="00AC7F2B" w:rsidRPr="00375706">
        <w:t>.4</w:t>
      </w:r>
      <w:r w:rsidR="0035531A" w:rsidRPr="00375706">
        <w:t xml:space="preserve"> PYTHON</w:t>
      </w:r>
      <w:bookmarkEnd w:id="14"/>
    </w:p>
    <w:p w14:paraId="443E92A5" w14:textId="77777777" w:rsidR="004F10EA" w:rsidRPr="004F10EA" w:rsidRDefault="004F10EA" w:rsidP="00366BB1">
      <w:pPr>
        <w:spacing w:line="360" w:lineRule="auto"/>
      </w:pPr>
    </w:p>
    <w:p w14:paraId="3E92AAD4" w14:textId="2181FA9F" w:rsidR="000A0551" w:rsidRPr="00375706" w:rsidRDefault="000A0551" w:rsidP="00366BB1">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990133">
      <w:pPr>
        <w:pStyle w:val="Heading2"/>
      </w:pPr>
      <w:bookmarkStart w:id="15" w:name="_Toc232079335"/>
      <w:r>
        <w:t>2</w:t>
      </w:r>
      <w:r w:rsidR="00AC7F2B" w:rsidRPr="00375706">
        <w:t>.5</w:t>
      </w:r>
      <w:r w:rsidR="004532A4" w:rsidRPr="00375706">
        <w:t xml:space="preserve"> DJANGO</w:t>
      </w:r>
      <w:bookmarkEnd w:id="15"/>
    </w:p>
    <w:p w14:paraId="2F8CAF04" w14:textId="77777777" w:rsidR="004F10EA" w:rsidRPr="004F10EA" w:rsidRDefault="004F10EA" w:rsidP="00366BB1">
      <w:pPr>
        <w:spacing w:line="360" w:lineRule="auto"/>
      </w:pPr>
    </w:p>
    <w:p w14:paraId="0AEAD133" w14:textId="76044DB1"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990133">
      <w:pPr>
        <w:pStyle w:val="Heading2"/>
      </w:pPr>
      <w:bookmarkStart w:id="16" w:name="_Toc232079336"/>
      <w:r>
        <w:t>2</w:t>
      </w:r>
      <w:r w:rsidR="004532A4" w:rsidRPr="00375706">
        <w:t>.6 MY</w:t>
      </w:r>
      <w:r w:rsidR="00095231" w:rsidRPr="00375706">
        <w:t>SQL</w:t>
      </w:r>
      <w:bookmarkEnd w:id="16"/>
    </w:p>
    <w:p w14:paraId="4322F595" w14:textId="77777777" w:rsidR="004F10EA" w:rsidRPr="004F10EA" w:rsidRDefault="004F10EA" w:rsidP="00366BB1">
      <w:pPr>
        <w:spacing w:line="360" w:lineRule="auto"/>
      </w:pPr>
    </w:p>
    <w:p w14:paraId="52679619" w14:textId="39A738B9" w:rsidR="00095231" w:rsidRPr="00375706" w:rsidRDefault="00095231" w:rsidP="00455771">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112ACF59" w14:textId="77777777" w:rsidR="00FE020D" w:rsidRDefault="00FE020D" w:rsidP="00990133">
      <w:pPr>
        <w:pStyle w:val="Heading2"/>
      </w:pPr>
      <w:bookmarkStart w:id="17" w:name="_Toc232079337"/>
    </w:p>
    <w:p w14:paraId="035C4F68" w14:textId="7DB26077" w:rsidR="00AC7F2B" w:rsidRDefault="002F7D07" w:rsidP="00990133">
      <w:pPr>
        <w:pStyle w:val="Heading2"/>
      </w:pPr>
      <w:r>
        <w:t>2</w:t>
      </w:r>
      <w:r w:rsidR="00AE3803" w:rsidRPr="00375706">
        <w:t>.7</w:t>
      </w:r>
      <w:r w:rsidR="004532A4" w:rsidRPr="00375706">
        <w:t xml:space="preserve"> SOUTH</w:t>
      </w:r>
      <w:bookmarkEnd w:id="17"/>
    </w:p>
    <w:p w14:paraId="2F3439C2" w14:textId="77777777" w:rsidR="004F10EA" w:rsidRPr="004F10EA" w:rsidRDefault="004F10EA" w:rsidP="00366BB1">
      <w:pPr>
        <w:spacing w:line="360" w:lineRule="auto"/>
      </w:pPr>
    </w:p>
    <w:p w14:paraId="51FC6FB9" w14:textId="0F6D0370" w:rsidR="008F1C89" w:rsidRDefault="00976942" w:rsidP="00366BB1">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990133">
      <w:pPr>
        <w:pStyle w:val="Heading2"/>
      </w:pPr>
      <w:bookmarkStart w:id="18" w:name="_Toc232079338"/>
      <w:r w:rsidRPr="00EA3BD1">
        <w:t>2</w:t>
      </w:r>
      <w:r>
        <w:t>.8</w:t>
      </w:r>
      <w:r w:rsidRPr="00EA3BD1">
        <w:t xml:space="preserve"> ASI-HTTP-</w:t>
      </w:r>
      <w:proofErr w:type="spellStart"/>
      <w:r w:rsidRPr="00EA3BD1">
        <w:t>Request</w:t>
      </w:r>
      <w:bookmarkEnd w:id="18"/>
      <w:proofErr w:type="spellEnd"/>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990133">
      <w:pPr>
        <w:pStyle w:val="Heading2"/>
      </w:pPr>
      <w:bookmarkStart w:id="19" w:name="_Toc232079339"/>
      <w:r w:rsidRPr="00EA3BD1">
        <w:t>2</w:t>
      </w:r>
      <w:r>
        <w:t>.9 SBJSON</w:t>
      </w:r>
      <w:bookmarkEnd w:id="19"/>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990133">
      <w:pPr>
        <w:pStyle w:val="Heading2"/>
      </w:pPr>
      <w:bookmarkStart w:id="20" w:name="_Toc232079340"/>
      <w:r w:rsidRPr="00EA3BD1">
        <w:t>2</w:t>
      </w:r>
      <w:r>
        <w:t>.10 GIT</w:t>
      </w:r>
      <w:bookmarkEnd w:id="20"/>
    </w:p>
    <w:p w14:paraId="383903A5" w14:textId="77777777" w:rsidR="004F10EA" w:rsidRPr="004F10EA" w:rsidRDefault="004F10EA" w:rsidP="00366BB1">
      <w:pPr>
        <w:spacing w:line="360" w:lineRule="auto"/>
      </w:pPr>
    </w:p>
    <w:p w14:paraId="5C56FE2C" w14:textId="4C9CECCD" w:rsidR="008F1C89" w:rsidRDefault="003509BF" w:rsidP="00366BB1">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lastRenderedPageBreak/>
        <w:t>mesclagem</w:t>
      </w:r>
      <w:proofErr w:type="spellEnd"/>
      <w:r w:rsidR="00EC7676">
        <w:t xml:space="preserve"> de tarefas.</w:t>
      </w:r>
    </w:p>
    <w:p w14:paraId="3B355F05" w14:textId="77777777" w:rsidR="00EC7676" w:rsidRDefault="00EC7676" w:rsidP="00366BB1">
      <w:pPr>
        <w:pStyle w:val="NormalIP"/>
      </w:pPr>
    </w:p>
    <w:p w14:paraId="04C4AC73" w14:textId="3F729B23" w:rsidR="00EC7676" w:rsidRDefault="00EC7676" w:rsidP="00990133">
      <w:pPr>
        <w:pStyle w:val="Heading2"/>
      </w:pPr>
      <w:bookmarkStart w:id="21" w:name="_Toc232079341"/>
      <w:r w:rsidRPr="00EA3BD1">
        <w:t>2</w:t>
      </w:r>
      <w:r>
        <w:t>.11 GITHUB</w:t>
      </w:r>
      <w:bookmarkEnd w:id="21"/>
    </w:p>
    <w:p w14:paraId="7E4D9FC3" w14:textId="77777777" w:rsidR="004F10EA" w:rsidRPr="004F10EA" w:rsidRDefault="004F10EA" w:rsidP="00366BB1">
      <w:pPr>
        <w:spacing w:line="360" w:lineRule="auto"/>
      </w:pPr>
    </w:p>
    <w:p w14:paraId="4E7A0BB7" w14:textId="77777777" w:rsidR="00355540" w:rsidRDefault="00EC7676" w:rsidP="00366BB1">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1AA04608" w:rsidR="00574518" w:rsidRPr="00574518" w:rsidRDefault="00034CF6" w:rsidP="00034CF6">
      <w:pPr>
        <w:pStyle w:val="Heading1"/>
        <w:numPr>
          <w:ilvl w:val="0"/>
          <w:numId w:val="0"/>
        </w:numPr>
        <w:ind w:left="426" w:hanging="426"/>
        <w:jc w:val="left"/>
      </w:pPr>
      <w:bookmarkStart w:id="22" w:name="_Toc232079342"/>
      <w:r>
        <w:lastRenderedPageBreak/>
        <w:t>3</w:t>
      </w:r>
      <w:r w:rsidR="00B91DE3" w:rsidRPr="00574518">
        <w:t xml:space="preserve"> </w:t>
      </w:r>
      <w:r w:rsidR="00EA76B3">
        <w:t>DESENVOLVIMENTO</w:t>
      </w:r>
      <w:bookmarkEnd w:id="22"/>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3BC3528E" w14:textId="0A3A3435" w:rsidR="001D66BE" w:rsidRDefault="00034CF6" w:rsidP="00EA76B3">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w:t>
      </w:r>
      <w:r w:rsidR="00EA76B3">
        <w:rPr>
          <w:rFonts w:ascii="Arial" w:hAnsi="Arial" w:cs="Arial"/>
        </w:rPr>
        <w:t>sistema</w:t>
      </w:r>
      <w:r>
        <w:rPr>
          <w:rFonts w:ascii="Arial" w:hAnsi="Arial" w:cs="Arial"/>
        </w:rPr>
        <w:t xml:space="preserve">, incluindo a arquitetura, o modelo de banco de dados e a implementação da aplicação </w:t>
      </w:r>
      <w:r>
        <w:rPr>
          <w:rFonts w:ascii="Arial" w:hAnsi="Arial" w:cs="Arial"/>
          <w:i/>
        </w:rPr>
        <w:t>mobile (</w:t>
      </w:r>
      <w:proofErr w:type="spellStart"/>
      <w:r w:rsidRPr="00034CF6">
        <w:rPr>
          <w:rFonts w:ascii="Arial" w:hAnsi="Arial" w:cs="Arial"/>
        </w:rPr>
        <w:t>Objective</w:t>
      </w:r>
      <w:proofErr w:type="spellEnd"/>
      <w:r w:rsidRPr="00034CF6">
        <w:rPr>
          <w:rFonts w:ascii="Arial" w:hAnsi="Arial" w:cs="Arial"/>
        </w:rPr>
        <w:t>-C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6733DA81" w14:textId="7AFA1E80" w:rsidR="0024631E" w:rsidRDefault="0024631E" w:rsidP="0024631E">
      <w:pPr>
        <w:spacing w:line="360" w:lineRule="auto"/>
        <w:ind w:firstLine="426"/>
        <w:jc w:val="both"/>
        <w:rPr>
          <w:rFonts w:ascii="Arial" w:hAnsi="Arial" w:cs="Arial"/>
        </w:rPr>
      </w:pPr>
      <w:r>
        <w:rPr>
          <w:rFonts w:ascii="Arial" w:hAnsi="Arial" w:cs="Arial"/>
        </w:rPr>
        <w:t>Inicialmente foi considerada a utilização exclusiva da plataforma m</w:t>
      </w:r>
      <w:r w:rsidR="00540468">
        <w:rPr>
          <w:rFonts w:ascii="Arial" w:hAnsi="Arial" w:cs="Arial"/>
        </w:rPr>
        <w:t xml:space="preserve">óvel. No entanto, mais tarde </w:t>
      </w:r>
      <w:r>
        <w:rPr>
          <w:rFonts w:ascii="Arial" w:hAnsi="Arial" w:cs="Arial"/>
        </w:rPr>
        <w:t>viu</w:t>
      </w:r>
      <w:r w:rsidR="00540468">
        <w:rPr>
          <w:rFonts w:ascii="Arial" w:hAnsi="Arial" w:cs="Arial"/>
        </w:rPr>
        <w:t>-se</w:t>
      </w:r>
      <w:r>
        <w:rPr>
          <w:rFonts w:ascii="Arial" w:hAnsi="Arial" w:cs="Arial"/>
        </w:rPr>
        <w:t xml:space="preserve"> que isso </w:t>
      </w:r>
      <w:r w:rsidR="003A6E66">
        <w:rPr>
          <w:rFonts w:ascii="Arial" w:hAnsi="Arial" w:cs="Arial"/>
        </w:rPr>
        <w:t>inviabilizaria o desenvolvimento de certas funcionalidades</w:t>
      </w:r>
      <w:r>
        <w:rPr>
          <w:rFonts w:ascii="Arial" w:hAnsi="Arial" w:cs="Arial"/>
        </w:rPr>
        <w:t xml:space="preserve">, já </w:t>
      </w:r>
      <w:r w:rsidR="00944033">
        <w:rPr>
          <w:rFonts w:ascii="Arial" w:hAnsi="Arial" w:cs="Arial"/>
        </w:rPr>
        <w:t>que sem a centralização das co</w:t>
      </w:r>
      <w:r w:rsidR="00540468">
        <w:rPr>
          <w:rFonts w:ascii="Arial" w:hAnsi="Arial" w:cs="Arial"/>
        </w:rPr>
        <w:t>nsultas</w:t>
      </w:r>
      <w:r>
        <w:rPr>
          <w:rFonts w:ascii="Arial" w:hAnsi="Arial" w:cs="Arial"/>
        </w:rPr>
        <w:t xml:space="preserve"> </w:t>
      </w:r>
      <w:r w:rsidR="00944033">
        <w:rPr>
          <w:rFonts w:ascii="Arial" w:hAnsi="Arial" w:cs="Arial"/>
        </w:rPr>
        <w:t>ser</w:t>
      </w:r>
      <w:r w:rsidR="00540468">
        <w:rPr>
          <w:rFonts w:ascii="Arial" w:hAnsi="Arial" w:cs="Arial"/>
        </w:rPr>
        <w:t>ia impossível</w:t>
      </w:r>
      <w:r w:rsidR="00944033">
        <w:rPr>
          <w:rFonts w:ascii="Arial" w:hAnsi="Arial" w:cs="Arial"/>
        </w:rPr>
        <w:t xml:space="preserve"> </w:t>
      </w:r>
      <w:r w:rsidR="003A6E66">
        <w:rPr>
          <w:rFonts w:ascii="Arial" w:hAnsi="Arial" w:cs="Arial"/>
        </w:rPr>
        <w:t>man</w:t>
      </w:r>
      <w:r w:rsidR="00944033">
        <w:rPr>
          <w:rFonts w:ascii="Arial" w:hAnsi="Arial" w:cs="Arial"/>
        </w:rPr>
        <w:t xml:space="preserve">ter um histórico sobre </w:t>
      </w:r>
      <w:r w:rsidR="00540468">
        <w:rPr>
          <w:rFonts w:ascii="Arial" w:hAnsi="Arial" w:cs="Arial"/>
        </w:rPr>
        <w:t>a utilização ou</w:t>
      </w:r>
      <w:r w:rsidR="00944033">
        <w:rPr>
          <w:rFonts w:ascii="Arial" w:hAnsi="Arial" w:cs="Arial"/>
        </w:rPr>
        <w:t xml:space="preserve"> </w:t>
      </w:r>
      <w:r w:rsidR="003A6E66">
        <w:rPr>
          <w:rFonts w:ascii="Arial" w:hAnsi="Arial" w:cs="Arial"/>
        </w:rPr>
        <w:t xml:space="preserve">obter </w:t>
      </w:r>
      <w:r w:rsidR="00944033">
        <w:rPr>
          <w:rFonts w:ascii="Arial" w:hAnsi="Arial" w:cs="Arial"/>
        </w:rPr>
        <w:t>os resultados</w:t>
      </w:r>
      <w:r w:rsidR="00540468">
        <w:rPr>
          <w:rFonts w:ascii="Arial" w:hAnsi="Arial" w:cs="Arial"/>
        </w:rPr>
        <w:t xml:space="preserve"> </w:t>
      </w:r>
      <w:r w:rsidR="003A6E66">
        <w:rPr>
          <w:rFonts w:ascii="Arial" w:hAnsi="Arial" w:cs="Arial"/>
        </w:rPr>
        <w:t xml:space="preserve">retornados </w:t>
      </w:r>
      <w:r w:rsidR="00540468">
        <w:rPr>
          <w:rFonts w:ascii="Arial" w:hAnsi="Arial" w:cs="Arial"/>
        </w:rPr>
        <w:t>para cada celular</w:t>
      </w:r>
      <w:r w:rsidR="00944033">
        <w:rPr>
          <w:rFonts w:ascii="Arial" w:hAnsi="Arial" w:cs="Arial"/>
        </w:rPr>
        <w:t>.</w:t>
      </w:r>
    </w:p>
    <w:p w14:paraId="164FC3AF" w14:textId="4B37BBD6" w:rsidR="00944033" w:rsidRDefault="00944033" w:rsidP="0024631E">
      <w:pPr>
        <w:spacing w:line="360" w:lineRule="auto"/>
        <w:ind w:firstLine="426"/>
        <w:jc w:val="both"/>
        <w:rPr>
          <w:rFonts w:ascii="Arial" w:hAnsi="Arial" w:cs="Arial"/>
        </w:rPr>
      </w:pPr>
      <w:r>
        <w:rPr>
          <w:rFonts w:ascii="Arial" w:hAnsi="Arial" w:cs="Arial"/>
        </w:rPr>
        <w:t>Dessa forma, o sistema foi dividido em duas partes: o</w:t>
      </w:r>
      <w:r w:rsidR="00694D59">
        <w:rPr>
          <w:rFonts w:ascii="Arial" w:hAnsi="Arial" w:cs="Arial"/>
        </w:rPr>
        <w:t xml:space="preserve"> aplicativo executado no</w:t>
      </w:r>
      <w:r>
        <w:rPr>
          <w:rFonts w:ascii="Arial" w:hAnsi="Arial" w:cs="Arial"/>
        </w:rPr>
        <w:t xml:space="preserve"> dispositivo móvel, que apresenta as informações para o cliente, e o servidor </w:t>
      </w:r>
      <w:r w:rsidRPr="009E2E43">
        <w:rPr>
          <w:rFonts w:ascii="Arial" w:hAnsi="Arial" w:cs="Arial"/>
          <w:i/>
        </w:rPr>
        <w:t>web</w:t>
      </w:r>
      <w:r>
        <w:rPr>
          <w:rFonts w:ascii="Arial" w:hAnsi="Arial" w:cs="Arial"/>
        </w:rPr>
        <w:t xml:space="preserve">, que faz as consultas para a </w:t>
      </w:r>
      <w:r w:rsidR="00540468">
        <w:rPr>
          <w:rFonts w:ascii="Arial" w:hAnsi="Arial" w:cs="Arial"/>
        </w:rPr>
        <w:t>API do Rio</w:t>
      </w:r>
      <w:r w:rsidR="008D219F">
        <w:rPr>
          <w:rFonts w:ascii="Arial" w:hAnsi="Arial" w:cs="Arial"/>
        </w:rPr>
        <w:t xml:space="preserve"> </w:t>
      </w:r>
      <w:proofErr w:type="spellStart"/>
      <w:r w:rsidR="00540468">
        <w:rPr>
          <w:rFonts w:ascii="Arial" w:hAnsi="Arial" w:cs="Arial"/>
        </w:rPr>
        <w:t>Datamine</w:t>
      </w:r>
      <w:proofErr w:type="spellEnd"/>
      <w:r w:rsidR="00540468">
        <w:rPr>
          <w:rFonts w:ascii="Arial" w:hAnsi="Arial" w:cs="Arial"/>
        </w:rPr>
        <w:t xml:space="preserve">, gerencia </w:t>
      </w:r>
      <w:r>
        <w:rPr>
          <w:rFonts w:ascii="Arial" w:hAnsi="Arial" w:cs="Arial"/>
        </w:rPr>
        <w:t>contas de usuários e suas preferências e mantém o histórico da utilização do sistema</w:t>
      </w:r>
      <w:r w:rsidR="003A6E66">
        <w:rPr>
          <w:rFonts w:ascii="Arial" w:hAnsi="Arial" w:cs="Arial"/>
        </w:rPr>
        <w:t xml:space="preserve">, segundo a </w:t>
      </w:r>
      <w:r w:rsidR="003A6E66" w:rsidRPr="00694D59">
        <w:rPr>
          <w:rFonts w:ascii="Arial" w:hAnsi="Arial" w:cs="Arial"/>
          <w:b/>
        </w:rPr>
        <w:t>FIG</w:t>
      </w:r>
      <w:r w:rsidR="00694D59">
        <w:rPr>
          <w:rFonts w:ascii="Arial" w:hAnsi="Arial" w:cs="Arial"/>
          <w:b/>
        </w:rPr>
        <w:t>.</w:t>
      </w:r>
      <w:r w:rsidR="003A6E66" w:rsidRPr="00694D59">
        <w:rPr>
          <w:rFonts w:ascii="Arial" w:hAnsi="Arial" w:cs="Arial"/>
          <w:b/>
        </w:rPr>
        <w:t xml:space="preserve"> 3</w:t>
      </w:r>
      <w:r w:rsidR="00694D59" w:rsidRPr="00694D59">
        <w:rPr>
          <w:rFonts w:ascii="Arial" w:hAnsi="Arial" w:cs="Arial"/>
          <w:b/>
        </w:rPr>
        <w:t>.1</w:t>
      </w:r>
      <w:r w:rsidR="00540468">
        <w:rPr>
          <w:rFonts w:ascii="Arial" w:hAnsi="Arial" w:cs="Arial"/>
        </w:rPr>
        <w:t>:</w:t>
      </w:r>
    </w:p>
    <w:p w14:paraId="11AB5403" w14:textId="77777777" w:rsidR="00EA76B3" w:rsidRDefault="00EA76B3" w:rsidP="0024631E">
      <w:pPr>
        <w:spacing w:line="360" w:lineRule="auto"/>
        <w:ind w:firstLine="426"/>
        <w:jc w:val="both"/>
        <w:rPr>
          <w:rFonts w:ascii="Arial" w:hAnsi="Arial" w:cs="Arial"/>
        </w:rPr>
      </w:pPr>
    </w:p>
    <w:p w14:paraId="15521C35" w14:textId="77777777" w:rsidR="00540468" w:rsidRPr="00375706" w:rsidRDefault="00540468" w:rsidP="00540468">
      <w:pPr>
        <w:pStyle w:val="NormalIP"/>
        <w:ind w:firstLine="426"/>
        <w:jc w:val="center"/>
        <w:rPr>
          <w:rFonts w:cs="Arial"/>
        </w:rPr>
      </w:pPr>
      <w:r>
        <w:rPr>
          <w:rFonts w:cs="Arial"/>
          <w:noProof/>
          <w:lang w:val="en-US" w:eastAsia="en-US"/>
        </w:rPr>
        <w:drawing>
          <wp:inline distT="0" distB="0" distL="0" distR="0" wp14:anchorId="446918FC" wp14:editId="0EF048C4">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1FD67497" w14:textId="3DCBC1AE" w:rsidR="00540468" w:rsidRDefault="00C82C69" w:rsidP="00540468">
      <w:pPr>
        <w:pStyle w:val="NormalIP"/>
        <w:ind w:firstLine="426"/>
        <w:jc w:val="center"/>
        <w:rPr>
          <w:rFonts w:cs="Arial"/>
          <w:sz w:val="20"/>
          <w:szCs w:val="20"/>
          <w:shd w:val="clear" w:color="auto" w:fill="FFFFFF"/>
        </w:rPr>
      </w:pPr>
      <w:r>
        <w:rPr>
          <w:rFonts w:cs="Arial"/>
          <w:b/>
          <w:sz w:val="20"/>
          <w:szCs w:val="20"/>
          <w:shd w:val="clear" w:color="auto" w:fill="FFFFFF"/>
        </w:rPr>
        <w:t>FIG. 3.</w:t>
      </w:r>
      <w:r w:rsidR="00540468" w:rsidRPr="00375706">
        <w:rPr>
          <w:rFonts w:cs="Arial"/>
          <w:b/>
          <w:sz w:val="20"/>
          <w:szCs w:val="20"/>
          <w:shd w:val="clear" w:color="auto" w:fill="FFFFFF"/>
        </w:rPr>
        <w:t xml:space="preserve">1 – </w:t>
      </w:r>
      <w:r w:rsidR="00540468" w:rsidRPr="00375706">
        <w:rPr>
          <w:rFonts w:cs="Arial"/>
          <w:sz w:val="20"/>
          <w:szCs w:val="20"/>
          <w:shd w:val="clear" w:color="auto" w:fill="FFFFFF"/>
        </w:rPr>
        <w:t>Arquitetura do Sistema</w:t>
      </w:r>
    </w:p>
    <w:p w14:paraId="4E4ED4EE" w14:textId="77777777" w:rsidR="00540468" w:rsidRDefault="00540468" w:rsidP="00540468">
      <w:pPr>
        <w:pStyle w:val="NormalIP"/>
        <w:ind w:firstLine="426"/>
        <w:jc w:val="center"/>
        <w:rPr>
          <w:rFonts w:cs="Arial"/>
        </w:rPr>
      </w:pPr>
    </w:p>
    <w:p w14:paraId="19F9C39B" w14:textId="2650FEED" w:rsidR="00540468" w:rsidRDefault="00944033" w:rsidP="00540468">
      <w:pPr>
        <w:spacing w:line="360" w:lineRule="auto"/>
        <w:ind w:firstLine="426"/>
        <w:jc w:val="both"/>
        <w:rPr>
          <w:rFonts w:ascii="Arial" w:hAnsi="Arial" w:cs="Arial"/>
        </w:rPr>
      </w:pPr>
      <w:r>
        <w:rPr>
          <w:rFonts w:ascii="Arial" w:hAnsi="Arial" w:cs="Arial"/>
        </w:rPr>
        <w:t>A seguir serão a</w:t>
      </w:r>
      <w:r w:rsidR="00540468">
        <w:rPr>
          <w:rFonts w:ascii="Arial" w:hAnsi="Arial" w:cs="Arial"/>
        </w:rPr>
        <w:t>bordadas detalhadamente as imple</w:t>
      </w:r>
      <w:r>
        <w:rPr>
          <w:rFonts w:ascii="Arial" w:hAnsi="Arial" w:cs="Arial"/>
        </w:rPr>
        <w:t>mentações do</w:t>
      </w:r>
      <w:r w:rsidR="00540468">
        <w:rPr>
          <w:rFonts w:ascii="Arial" w:hAnsi="Arial" w:cs="Arial"/>
        </w:rPr>
        <w:t xml:space="preserve"> aplicativo para o </w:t>
      </w:r>
      <w:r>
        <w:rPr>
          <w:rFonts w:ascii="Arial" w:hAnsi="Arial" w:cs="Arial"/>
        </w:rPr>
        <w:t xml:space="preserve"> </w:t>
      </w:r>
      <w:r w:rsidR="0045034A">
        <w:rPr>
          <w:rFonts w:ascii="Arial" w:hAnsi="Arial" w:cs="Arial"/>
        </w:rPr>
        <w:t xml:space="preserve">dispositivo móvel e para </w:t>
      </w:r>
      <w:r w:rsidR="00540468">
        <w:rPr>
          <w:rFonts w:ascii="Arial" w:hAnsi="Arial" w:cs="Arial"/>
        </w:rPr>
        <w:t>o se</w:t>
      </w:r>
      <w:r w:rsidR="0045034A">
        <w:rPr>
          <w:rFonts w:ascii="Arial" w:hAnsi="Arial" w:cs="Arial"/>
        </w:rPr>
        <w:t>r</w:t>
      </w:r>
      <w:r w:rsidR="00540468">
        <w:rPr>
          <w:rFonts w:ascii="Arial" w:hAnsi="Arial" w:cs="Arial"/>
        </w:rPr>
        <w:t xml:space="preserve">vidor </w:t>
      </w:r>
      <w:r w:rsidR="00540468" w:rsidRPr="009E2E43">
        <w:rPr>
          <w:rFonts w:ascii="Arial" w:hAnsi="Arial" w:cs="Arial"/>
          <w:i/>
        </w:rPr>
        <w:t>web</w:t>
      </w:r>
      <w:r w:rsidR="00540468">
        <w:rPr>
          <w:rFonts w:ascii="Arial" w:hAnsi="Arial" w:cs="Arial"/>
        </w:rPr>
        <w:t>.</w:t>
      </w:r>
    </w:p>
    <w:p w14:paraId="112E9CF7" w14:textId="77777777" w:rsidR="00540468" w:rsidRDefault="00540468" w:rsidP="00540468">
      <w:pPr>
        <w:spacing w:line="360" w:lineRule="auto"/>
        <w:ind w:firstLine="426"/>
        <w:jc w:val="both"/>
        <w:rPr>
          <w:rFonts w:ascii="Arial" w:hAnsi="Arial" w:cs="Arial"/>
        </w:rPr>
      </w:pPr>
    </w:p>
    <w:p w14:paraId="00927C32" w14:textId="2F75041A" w:rsidR="00EA76B3" w:rsidRPr="004F10EA" w:rsidRDefault="00EA76B3" w:rsidP="00EA76B3">
      <w:pPr>
        <w:pStyle w:val="Heading2"/>
        <w:spacing w:line="360" w:lineRule="auto"/>
      </w:pPr>
      <w:bookmarkStart w:id="23" w:name="_Toc232079343"/>
      <w:r>
        <w:t>3</w:t>
      </w:r>
      <w:r w:rsidRPr="004F10EA">
        <w:t xml:space="preserve">.1 </w:t>
      </w:r>
      <w:r>
        <w:t>DISPOSITIVO MÓVEL</w:t>
      </w:r>
      <w:bookmarkEnd w:id="23"/>
    </w:p>
    <w:p w14:paraId="4149A9BC" w14:textId="77777777" w:rsidR="0045034A" w:rsidRDefault="0045034A" w:rsidP="0045034A">
      <w:pPr>
        <w:pStyle w:val="NormalIP"/>
        <w:ind w:firstLine="0"/>
      </w:pPr>
    </w:p>
    <w:p w14:paraId="538AED22" w14:textId="0AAA34A2" w:rsidR="00EA501E" w:rsidRDefault="0045034A" w:rsidP="0045034A">
      <w:pPr>
        <w:pStyle w:val="NormalIP"/>
        <w:ind w:firstLine="426"/>
      </w:pPr>
      <w:r>
        <w:t xml:space="preserve">A implementação do aplicativo para </w:t>
      </w:r>
      <w:r w:rsidR="00086E78" w:rsidRPr="00086E78">
        <w:t>iP</w:t>
      </w:r>
      <w:r w:rsidRPr="00086E78">
        <w:t>hone</w:t>
      </w:r>
      <w:r>
        <w:t xml:space="preserve"> foi feita usando o </w:t>
      </w:r>
      <w:proofErr w:type="spellStart"/>
      <w:r w:rsidRPr="00086E78">
        <w:t>xcode</w:t>
      </w:r>
      <w:proofErr w:type="spellEnd"/>
      <w:r>
        <w:t xml:space="preserve">, que é uma IDE disponível apenas para o MAC OS da </w:t>
      </w:r>
      <w:r w:rsidRPr="009E2E43">
        <w:t>Apple</w:t>
      </w:r>
      <w:r>
        <w:t xml:space="preserve">. </w:t>
      </w:r>
      <w:r w:rsidR="00860F86">
        <w:t>O XIB foi uma ferramenta muito importante para a cons</w:t>
      </w:r>
      <w:r w:rsidR="00931BD9">
        <w:t>trução das telas, pois ajudou</w:t>
      </w:r>
      <w:r w:rsidR="00860F86">
        <w:t xml:space="preserve"> no posicionamento e na customização dos elementos na tela do aplicativo.</w:t>
      </w:r>
    </w:p>
    <w:p w14:paraId="12534FEC" w14:textId="2C8FD096" w:rsidR="00931BD9" w:rsidRDefault="00860F86" w:rsidP="00860F86">
      <w:pPr>
        <w:pStyle w:val="NormalIP"/>
        <w:ind w:firstLine="426"/>
      </w:pPr>
      <w:r>
        <w:t xml:space="preserve">A requisição ao servidor </w:t>
      </w:r>
      <w:r w:rsidRPr="009E2E43">
        <w:rPr>
          <w:i/>
        </w:rPr>
        <w:t>web</w:t>
      </w:r>
      <w:r>
        <w:t xml:space="preserve"> foi feita usando a biblioteca </w:t>
      </w:r>
      <w:proofErr w:type="spellStart"/>
      <w:r>
        <w:t>ASIHTTPRequ</w:t>
      </w:r>
      <w:r w:rsidR="00931BD9">
        <w:t>est</w:t>
      </w:r>
      <w:proofErr w:type="spellEnd"/>
      <w:r w:rsidR="00432C68">
        <w:t xml:space="preserve">, que permite o envio de requisições </w:t>
      </w:r>
      <w:r w:rsidR="009E2E43">
        <w:t xml:space="preserve">HTTP </w:t>
      </w:r>
      <w:r w:rsidR="00432C68">
        <w:t>assíncronas</w:t>
      </w:r>
      <w:r w:rsidR="00931BD9">
        <w:t>. Através de uma API interna</w:t>
      </w:r>
      <w:r>
        <w:t xml:space="preserve"> todas as consultas </w:t>
      </w:r>
      <w:r w:rsidR="00931BD9">
        <w:t>são realizadas diretamente através do endereço IP do servidor, que é especificado no arquivo de configuração do aplicativo. Elas seguem sempre</w:t>
      </w:r>
      <w:r>
        <w:t xml:space="preserve"> o mesmo padrão</w:t>
      </w:r>
      <w:r w:rsidR="00931BD9">
        <w:t xml:space="preserve">, onde são passados os parâmetros necessários para a consulta ao </w:t>
      </w:r>
      <w:r w:rsidR="00EA76B3">
        <w:t>Rio</w:t>
      </w:r>
      <w:r w:rsidR="00086E78">
        <w:t xml:space="preserve"> </w:t>
      </w:r>
      <w:proofErr w:type="spellStart"/>
      <w:r w:rsidR="00931BD9">
        <w:t>DataMine</w:t>
      </w:r>
      <w:proofErr w:type="spellEnd"/>
      <w:r w:rsidR="00931BD9">
        <w:t xml:space="preserve"> seguidos dos parâmetros necessários para um filtro posterior a essa consulta, que é feito no servidor web para refinar os resultados.</w:t>
      </w:r>
      <w:r w:rsidR="00D256E0">
        <w:t xml:space="preserve"> Para montar a URL das consultas e decodificar os resultados</w:t>
      </w:r>
      <w:r w:rsidR="00931BD9">
        <w:t xml:space="preserve">, foi usada a biblioteca SBJSON, </w:t>
      </w:r>
      <w:r w:rsidR="00D256E0">
        <w:t>que f</w:t>
      </w:r>
      <w:r w:rsidR="007B222B">
        <w:t xml:space="preserve">az a manipulação de objetos </w:t>
      </w:r>
      <w:proofErr w:type="spellStart"/>
      <w:r w:rsidR="00086E78">
        <w:t>j</w:t>
      </w:r>
      <w:r w:rsidR="007B222B">
        <w:t>son</w:t>
      </w:r>
      <w:proofErr w:type="spellEnd"/>
      <w:r w:rsidR="00D256E0">
        <w:t xml:space="preserve"> em </w:t>
      </w:r>
      <w:proofErr w:type="spellStart"/>
      <w:r w:rsidR="00D256E0">
        <w:t>Objective</w:t>
      </w:r>
      <w:proofErr w:type="spellEnd"/>
      <w:r w:rsidR="00D256E0">
        <w:t>-C.</w:t>
      </w:r>
    </w:p>
    <w:p w14:paraId="6F181CC4" w14:textId="0D7732D9" w:rsidR="004F757E" w:rsidRDefault="00432C68" w:rsidP="00860F86">
      <w:pPr>
        <w:pStyle w:val="NormalIP"/>
        <w:ind w:firstLine="426"/>
      </w:pPr>
      <w:r>
        <w:t>Os resultados de uma busca</w:t>
      </w:r>
      <w:r w:rsidR="00D256E0">
        <w:t xml:space="preserve"> são mostrados </w:t>
      </w:r>
      <w:r w:rsidR="009E2E43">
        <w:t>em</w:t>
      </w:r>
      <w:r w:rsidR="004F757E">
        <w:t xml:space="preserve"> formato de</w:t>
      </w:r>
      <w:r w:rsidR="00D256E0">
        <w:t xml:space="preserve"> tabela </w:t>
      </w:r>
      <w:r>
        <w:t xml:space="preserve">e cada resultado pode ser visualizado em um mapa disponível através de uma aplicação interna do </w:t>
      </w:r>
      <w:r w:rsidR="00086E78">
        <w:t>iP</w:t>
      </w:r>
      <w:r w:rsidRPr="00086E78">
        <w:t>hone</w:t>
      </w:r>
      <w:r>
        <w:rPr>
          <w:i/>
        </w:rPr>
        <w:t xml:space="preserve">, </w:t>
      </w:r>
      <w:r w:rsidRPr="00086E78">
        <w:t>o</w:t>
      </w:r>
      <w:r>
        <w:rPr>
          <w:i/>
        </w:rPr>
        <w:t xml:space="preserve"> </w:t>
      </w:r>
      <w:proofErr w:type="spellStart"/>
      <w:r w:rsidRPr="00086E78">
        <w:t>MapView</w:t>
      </w:r>
      <w:proofErr w:type="spellEnd"/>
      <w:r>
        <w:t>. As coordenadas g</w:t>
      </w:r>
      <w:r w:rsidR="004F757E">
        <w:t xml:space="preserve">eográficas necessárias para mostrar o mapa são passadas pelo </w:t>
      </w:r>
      <w:r w:rsidR="00EA76B3">
        <w:t>Rio</w:t>
      </w:r>
      <w:r w:rsidR="008D219F">
        <w:t xml:space="preserve"> </w:t>
      </w:r>
      <w:proofErr w:type="spellStart"/>
      <w:r>
        <w:t>DataMine</w:t>
      </w:r>
      <w:proofErr w:type="spellEnd"/>
      <w:r>
        <w:t xml:space="preserve"> </w:t>
      </w:r>
      <w:r w:rsidR="004F757E">
        <w:t xml:space="preserve">e as coordenadas do </w:t>
      </w:r>
      <w:r w:rsidR="00EA76B3">
        <w:t>posicionamento  do usuário</w:t>
      </w:r>
      <w:r w:rsidR="004F757E">
        <w:t>, se permitido, são obtidas no próprio aparelho.</w:t>
      </w:r>
    </w:p>
    <w:p w14:paraId="72EF35E4" w14:textId="1EE4D1A0" w:rsidR="00D256E0" w:rsidRDefault="004F757E" w:rsidP="00860F86">
      <w:pPr>
        <w:pStyle w:val="NormalIP"/>
        <w:ind w:firstLine="426"/>
      </w:pPr>
      <w:r>
        <w:t xml:space="preserve">Durante a implementação do dispositivo móvel, </w:t>
      </w:r>
      <w:r w:rsidR="00261671">
        <w:t>surgiram</w:t>
      </w:r>
      <w:r>
        <w:t xml:space="preserve"> problemas com</w:t>
      </w:r>
      <w:r w:rsidR="00261671">
        <w:t xml:space="preserve"> relação</w:t>
      </w:r>
      <w:r>
        <w:t xml:space="preserve"> </w:t>
      </w:r>
      <w:r w:rsidR="00261671">
        <w:t>ao compilador do projeto, pois as bibliotecas estavam escritas em um padrão mais antigo que permitia uma gerência mais detalhada de memória e o resto do código foi escrito em um padrão mais novo. Para resolver isso, foi necessária a inclusão de alguns parâmetros no compilador para permitir a compilação correta das bibliotecas.</w:t>
      </w:r>
    </w:p>
    <w:p w14:paraId="4B4AAFE1" w14:textId="6CBCFD12" w:rsidR="00261671" w:rsidRPr="00432C68" w:rsidRDefault="00261671" w:rsidP="00860F86">
      <w:pPr>
        <w:pStyle w:val="NormalIP"/>
        <w:ind w:firstLine="426"/>
      </w:pPr>
      <w:r>
        <w:t>Outro problema foi a customização de certos elementos, como os botões de esco</w:t>
      </w:r>
      <w:r w:rsidR="009E2E43">
        <w:t xml:space="preserve">lha do tipo de restaurante. Para que fosse possível a escolha de mais de um tipo, era necessário que os botões selecionados ficassem de uma cor diferente dos demais, </w:t>
      </w:r>
      <w:r w:rsidR="00EA76B3">
        <w:t>o que</w:t>
      </w:r>
      <w:r w:rsidR="009E2E43">
        <w:t xml:space="preserve"> não era possível em nenhum dos botões padrão oferecidos pela </w:t>
      </w:r>
      <w:r w:rsidR="00EA76B3">
        <w:t>interface. Isso</w:t>
      </w:r>
      <w:r w:rsidR="009E2E43">
        <w:t xml:space="preserve"> nos levou a criar um botão personalizado e a definir manualmente uma série de características de forma que ele ficasse igual ao botão padrão.</w:t>
      </w:r>
      <w:r>
        <w:t xml:space="preserve"> </w:t>
      </w:r>
    </w:p>
    <w:p w14:paraId="16CBAB23" w14:textId="77777777" w:rsidR="00860F86" w:rsidRPr="0045034A" w:rsidRDefault="00860F86" w:rsidP="0045034A">
      <w:pPr>
        <w:pStyle w:val="NormalIP"/>
        <w:ind w:firstLine="426"/>
        <w:rPr>
          <w:rFonts w:cs="Arial"/>
        </w:rPr>
      </w:pPr>
    </w:p>
    <w:p w14:paraId="372B2A12" w14:textId="56AB0760" w:rsidR="00EA76B3" w:rsidRPr="004F10EA" w:rsidRDefault="00EA76B3" w:rsidP="00EA76B3">
      <w:pPr>
        <w:pStyle w:val="Heading2"/>
        <w:spacing w:line="360" w:lineRule="auto"/>
      </w:pPr>
      <w:bookmarkStart w:id="24" w:name="_Toc232079344"/>
      <w:r>
        <w:t>3</w:t>
      </w:r>
      <w:r w:rsidRPr="004F10EA">
        <w:t>.</w:t>
      </w:r>
      <w:r>
        <w:t>2</w:t>
      </w:r>
      <w:r w:rsidRPr="004F10EA">
        <w:t xml:space="preserve"> </w:t>
      </w:r>
      <w:r>
        <w:t>SERVIDOR WEB</w:t>
      </w:r>
      <w:bookmarkEnd w:id="24"/>
    </w:p>
    <w:p w14:paraId="320D0631" w14:textId="77777777" w:rsidR="00FA5DF1" w:rsidRDefault="00FA5DF1" w:rsidP="00E14786">
      <w:pPr>
        <w:pStyle w:val="NormalIP"/>
        <w:ind w:firstLine="0"/>
        <w:rPr>
          <w:rFonts w:cs="Arial"/>
        </w:rPr>
      </w:pPr>
    </w:p>
    <w:p w14:paraId="48436BDC" w14:textId="14589FB7" w:rsidR="00EA76B3" w:rsidRDefault="009E2E43" w:rsidP="008D219F">
      <w:pPr>
        <w:pStyle w:val="NormalIP"/>
        <w:ind w:firstLine="426"/>
        <w:rPr>
          <w:rFonts w:cs="Arial"/>
        </w:rPr>
      </w:pPr>
      <w:r>
        <w:rPr>
          <w:rFonts w:cs="Arial"/>
        </w:rPr>
        <w:t xml:space="preserve">O servidor </w:t>
      </w:r>
      <w:r w:rsidRPr="00EA76B3">
        <w:rPr>
          <w:rFonts w:cs="Arial"/>
          <w:i/>
        </w:rPr>
        <w:t xml:space="preserve">web </w:t>
      </w:r>
      <w:r w:rsidR="00EA76B3">
        <w:rPr>
          <w:rFonts w:cs="Arial"/>
        </w:rPr>
        <w:t xml:space="preserve">foi implementado na linguagem Python utilizando o </w:t>
      </w:r>
      <w:r w:rsidR="00EA76B3" w:rsidRPr="00EA76B3">
        <w:rPr>
          <w:rFonts w:cs="Arial"/>
          <w:i/>
        </w:rPr>
        <w:t>framework</w:t>
      </w:r>
      <w:r w:rsidR="00EA76B3">
        <w:rPr>
          <w:rFonts w:cs="Arial"/>
          <w:i/>
        </w:rPr>
        <w:t xml:space="preserve"> </w:t>
      </w:r>
      <w:proofErr w:type="spellStart"/>
      <w:r w:rsidR="008D219F">
        <w:rPr>
          <w:rFonts w:cs="Arial"/>
        </w:rPr>
        <w:t>Django</w:t>
      </w:r>
      <w:proofErr w:type="spellEnd"/>
      <w:r w:rsidR="008D219F">
        <w:rPr>
          <w:rFonts w:cs="Arial"/>
        </w:rPr>
        <w:t>. Este trabalho foi dividido em duas partes que foram feitas separadamente e depois unidas: a co</w:t>
      </w:r>
      <w:r w:rsidR="00086E78">
        <w:rPr>
          <w:rFonts w:cs="Arial"/>
        </w:rPr>
        <w:t xml:space="preserve">municação com a API do Rio </w:t>
      </w:r>
      <w:proofErr w:type="spellStart"/>
      <w:r w:rsidR="00086E78">
        <w:rPr>
          <w:rFonts w:cs="Arial"/>
        </w:rPr>
        <w:t>DataM</w:t>
      </w:r>
      <w:r w:rsidR="008D219F">
        <w:rPr>
          <w:rFonts w:cs="Arial"/>
        </w:rPr>
        <w:t>ine</w:t>
      </w:r>
      <w:proofErr w:type="spellEnd"/>
      <w:r w:rsidR="008D219F">
        <w:rPr>
          <w:rFonts w:cs="Arial"/>
        </w:rPr>
        <w:t xml:space="preserve"> e a criação do banco de dados usado para gerenciar as preferências dos usuários e o armazenamento do histórico.</w:t>
      </w:r>
    </w:p>
    <w:p w14:paraId="18D47329" w14:textId="71858424" w:rsidR="005B1985" w:rsidRDefault="005B1985" w:rsidP="008D219F">
      <w:pPr>
        <w:pStyle w:val="NormalIP"/>
        <w:ind w:firstLine="426"/>
        <w:rPr>
          <w:rFonts w:cs="Arial"/>
        </w:rPr>
      </w:pPr>
      <w:r>
        <w:rPr>
          <w:rFonts w:cs="Arial"/>
        </w:rPr>
        <w:t xml:space="preserve">A seguir serão abordadas detalhadamente as implementações da comunicação com a API do Rio </w:t>
      </w:r>
      <w:proofErr w:type="spellStart"/>
      <w:r>
        <w:rPr>
          <w:rFonts w:cs="Arial"/>
        </w:rPr>
        <w:t>DataMine</w:t>
      </w:r>
      <w:proofErr w:type="spellEnd"/>
      <w:r>
        <w:rPr>
          <w:rFonts w:cs="Arial"/>
        </w:rPr>
        <w:t xml:space="preserve"> e do banco de dados, bem como as dificuldades encontradas.</w:t>
      </w:r>
    </w:p>
    <w:p w14:paraId="7A4E7DDE" w14:textId="77777777" w:rsidR="008D219F" w:rsidRDefault="008D219F" w:rsidP="008D219F">
      <w:pPr>
        <w:pStyle w:val="NormalIP"/>
        <w:ind w:firstLine="426"/>
        <w:rPr>
          <w:rFonts w:cs="Arial"/>
        </w:rPr>
      </w:pPr>
    </w:p>
    <w:p w14:paraId="26F11219" w14:textId="407D0FD0" w:rsidR="008D219F" w:rsidRDefault="005B1985" w:rsidP="008D219F">
      <w:pPr>
        <w:pStyle w:val="Heading3"/>
        <w:spacing w:line="360" w:lineRule="auto"/>
      </w:pPr>
      <w:bookmarkStart w:id="25" w:name="_Toc232079345"/>
      <w:r>
        <w:t>3.2.1</w:t>
      </w:r>
      <w:r w:rsidR="008D219F" w:rsidRPr="00ED499E">
        <w:t xml:space="preserve"> </w:t>
      </w:r>
      <w:r>
        <w:t>COMUNICAÇÃO COM A API</w:t>
      </w:r>
      <w:bookmarkEnd w:id="25"/>
    </w:p>
    <w:p w14:paraId="234D852A" w14:textId="77777777" w:rsidR="00B33F32" w:rsidRDefault="00B33F32" w:rsidP="005B1985">
      <w:pPr>
        <w:pStyle w:val="NormalIP"/>
      </w:pPr>
    </w:p>
    <w:p w14:paraId="2A2B56CF" w14:textId="767BD57B" w:rsidR="005B1985" w:rsidRDefault="005B1985" w:rsidP="005B1985">
      <w:pPr>
        <w:pStyle w:val="NormalIP"/>
        <w:rPr>
          <w:i/>
        </w:rPr>
      </w:pPr>
      <w:r>
        <w:t xml:space="preserve">A comunicação com a API do Rio </w:t>
      </w:r>
      <w:proofErr w:type="spellStart"/>
      <w:r>
        <w:t>DataMine</w:t>
      </w:r>
      <w:proofErr w:type="spellEnd"/>
      <w:r>
        <w:t xml:space="preserve"> foi considerada a etapa mais difícil do desenvolvimento do sistema devido à enorme dificuldade </w:t>
      </w:r>
      <w:r w:rsidR="00B33F32">
        <w:t>na</w:t>
      </w:r>
      <w:r>
        <w:t xml:space="preserve"> integração dos dados forn</w:t>
      </w:r>
      <w:r w:rsidR="00B33F32">
        <w:t xml:space="preserve">ecidos. As respostas da API tinham formatos bem diferentes dependendo da consulta, o que exigiu um tratamento de casos extremamente detalhado, de forma a eliminar </w:t>
      </w:r>
      <w:r w:rsidR="0057332B">
        <w:t>ess</w:t>
      </w:r>
      <w:r w:rsidR="00B33F32">
        <w:t xml:space="preserve">as diferenças e apresentar uma informação mais uniforme ao usuário no </w:t>
      </w:r>
      <w:r w:rsidR="00086E78">
        <w:t>iP</w:t>
      </w:r>
      <w:r w:rsidR="00B33F32" w:rsidRPr="00086E78">
        <w:t>hone</w:t>
      </w:r>
      <w:r w:rsidR="00B33F32">
        <w:rPr>
          <w:i/>
        </w:rPr>
        <w:t>.</w:t>
      </w:r>
    </w:p>
    <w:p w14:paraId="6906BC3A" w14:textId="7E970724" w:rsidR="0057332B" w:rsidRDefault="0057332B" w:rsidP="005B1985">
      <w:pPr>
        <w:pStyle w:val="NormalIP"/>
      </w:pPr>
      <w:r>
        <w:t xml:space="preserve">Para realizar uma consulta, a API exige uma autenticação, que é verificada através de um </w:t>
      </w:r>
      <w:proofErr w:type="spellStart"/>
      <w:r>
        <w:rPr>
          <w:i/>
        </w:rPr>
        <w:t>token</w:t>
      </w:r>
      <w:proofErr w:type="spellEnd"/>
      <w:r>
        <w:t xml:space="preserve"> que deve ser inserido no cabeçalho de cada requisição HTTP. Como esse </w:t>
      </w:r>
      <w:proofErr w:type="spellStart"/>
      <w:r>
        <w:rPr>
          <w:i/>
        </w:rPr>
        <w:t>token</w:t>
      </w:r>
      <w:proofErr w:type="spellEnd"/>
      <w:r>
        <w:t xml:space="preserve"> tem uma validade de seis horas, o último </w:t>
      </w:r>
      <w:proofErr w:type="spellStart"/>
      <w:r w:rsidRPr="0057332B">
        <w:rPr>
          <w:i/>
        </w:rPr>
        <w:t>token</w:t>
      </w:r>
      <w:proofErr w:type="spellEnd"/>
      <w:r>
        <w:t xml:space="preserve"> válido é mantido no banco de dados para uma acesso mais rápido, com a finalidade de minimizar as requisições por </w:t>
      </w:r>
      <w:r w:rsidR="00086E78">
        <w:t xml:space="preserve">novos </w:t>
      </w:r>
      <w:proofErr w:type="spellStart"/>
      <w:r>
        <w:rPr>
          <w:i/>
        </w:rPr>
        <w:t>tokens</w:t>
      </w:r>
      <w:proofErr w:type="spellEnd"/>
      <w:r>
        <w:t>.</w:t>
      </w:r>
    </w:p>
    <w:p w14:paraId="5C76D972" w14:textId="2BC1A92E" w:rsidR="0057332B" w:rsidRDefault="0057332B" w:rsidP="005B1985">
      <w:pPr>
        <w:pStyle w:val="NormalIP"/>
      </w:pPr>
      <w:r>
        <w:t xml:space="preserve">Alguns filtros necessários para o sistema não são disponibilizados pela API, como faixa de preço e tipo de restaurante. Isso nos levou a criar rotinas customizadas para refinar os resultados a partir de </w:t>
      </w:r>
      <w:r w:rsidR="007B222B">
        <w:t>campos</w:t>
      </w:r>
      <w:r>
        <w:t xml:space="preserve"> extras que são passados pelo dispositivo móvel.</w:t>
      </w:r>
    </w:p>
    <w:p w14:paraId="3F841F5B" w14:textId="04B6AE6B" w:rsidR="007B222B" w:rsidRDefault="007B222B" w:rsidP="005B1985">
      <w:pPr>
        <w:pStyle w:val="NormalIP"/>
      </w:pPr>
      <w:r>
        <w:t xml:space="preserve">Outro problema foi a instabilidade na comunicação com a API. Durante a realização do projeto, por várias vezes a API ficou fora do ar, sendo algumas delas </w:t>
      </w:r>
      <w:r>
        <w:lastRenderedPageBreak/>
        <w:t xml:space="preserve">por mais de duas semanas. Isso tornou fundamental a presença de mecanismos de </w:t>
      </w:r>
      <w:r w:rsidRPr="007B222B">
        <w:rPr>
          <w:i/>
        </w:rPr>
        <w:t>backup</w:t>
      </w:r>
      <w:r>
        <w:t xml:space="preserve"> para que as requisições não fiquem sem respostas nessas ocasiões.</w:t>
      </w:r>
    </w:p>
    <w:p w14:paraId="2643739A" w14:textId="465C1052" w:rsidR="007B222B" w:rsidRPr="007B222B" w:rsidRDefault="007B222B" w:rsidP="005B1985">
      <w:pPr>
        <w:pStyle w:val="NormalIP"/>
      </w:pPr>
      <w:r>
        <w:t xml:space="preserve">O </w:t>
      </w:r>
      <w:r w:rsidRPr="007B222B">
        <w:rPr>
          <w:i/>
        </w:rPr>
        <w:t>backup</w:t>
      </w:r>
      <w:r>
        <w:t xml:space="preserve"> foi </w:t>
      </w:r>
      <w:r w:rsidR="00086E78">
        <w:t xml:space="preserve">feito salvando as respostas em </w:t>
      </w:r>
      <w:proofErr w:type="spellStart"/>
      <w:r w:rsidR="00086E78">
        <w:t>j</w:t>
      </w:r>
      <w:r>
        <w:t>son</w:t>
      </w:r>
      <w:proofErr w:type="spellEnd"/>
      <w:r>
        <w:t xml:space="preserve"> de algumas consultas </w:t>
      </w:r>
      <w:r w:rsidR="00086E78">
        <w:t xml:space="preserve">sem filtros </w:t>
      </w:r>
      <w:r>
        <w:t xml:space="preserve">em arquivos de texto. Quando a comunicação com a API falha, esses </w:t>
      </w:r>
      <w:r w:rsidR="00086E78">
        <w:t>arquivos</w:t>
      </w:r>
      <w:r>
        <w:t xml:space="preserve"> são usados e</w:t>
      </w:r>
      <w:r w:rsidR="00086E78">
        <w:t xml:space="preserve"> os filtros que deveriam ser feitos pela API também passam a ser feitos pelo servidor </w:t>
      </w:r>
      <w:r w:rsidR="00086E78" w:rsidRPr="00086E78">
        <w:rPr>
          <w:i/>
        </w:rPr>
        <w:t>web</w:t>
      </w:r>
      <w:r w:rsidR="00086E78">
        <w:t>.</w:t>
      </w:r>
    </w:p>
    <w:p w14:paraId="167BD041" w14:textId="77777777" w:rsidR="008D219F" w:rsidRPr="00EA76B3" w:rsidRDefault="008D219F" w:rsidP="008D219F">
      <w:pPr>
        <w:pStyle w:val="NormalIP"/>
        <w:ind w:firstLine="426"/>
        <w:rPr>
          <w:rFonts w:cs="Arial"/>
        </w:rPr>
      </w:pPr>
    </w:p>
    <w:p w14:paraId="15A3CE9F" w14:textId="08E6A000" w:rsidR="00A32C37" w:rsidRPr="00A32C37" w:rsidRDefault="005B1985" w:rsidP="00E14786">
      <w:pPr>
        <w:pStyle w:val="Heading3"/>
        <w:spacing w:line="360" w:lineRule="auto"/>
      </w:pPr>
      <w:bookmarkStart w:id="26" w:name="_Toc232079346"/>
      <w:r>
        <w:t>3.2.2</w:t>
      </w:r>
      <w:r w:rsidR="00ED499E" w:rsidRPr="00ED499E">
        <w:t xml:space="preserve"> </w:t>
      </w:r>
      <w:r w:rsidR="00ED499E">
        <w:t>BANCO DE DADOS</w:t>
      </w:r>
      <w:bookmarkEnd w:id="26"/>
    </w:p>
    <w:p w14:paraId="132DDA7A" w14:textId="77777777" w:rsidR="00A32C37" w:rsidRDefault="00A32C37" w:rsidP="00E14786">
      <w:pPr>
        <w:spacing w:line="360" w:lineRule="auto"/>
        <w:ind w:firstLine="426"/>
        <w:jc w:val="both"/>
        <w:rPr>
          <w:rFonts w:ascii="Arial" w:hAnsi="Arial" w:cs="Arial"/>
        </w:rPr>
      </w:pPr>
    </w:p>
    <w:p w14:paraId="445E5734" w14:textId="765B7C71"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57113C">
        <w:rPr>
          <w:rFonts w:ascii="Arial" w:hAnsi="Arial" w:cs="Arial"/>
        </w:rPr>
        <w:t xml:space="preserve"> [9]</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51E80ED0"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086E78">
        <w:rPr>
          <w:rFonts w:ascii="Arial" w:hAnsi="Arial" w:cs="Arial"/>
        </w:rPr>
        <w:t>ormações: nome, senha e e-mail.</w:t>
      </w:r>
    </w:p>
    <w:p w14:paraId="50CCD0AC" w14:textId="702EB3E9"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 xml:space="preserve">uma entidade de pesquisas, que tem como objetivo armazenar </w:t>
      </w:r>
      <w:r w:rsidR="00086E78">
        <w:rPr>
          <w:rFonts w:ascii="Arial" w:hAnsi="Arial" w:cs="Arial"/>
        </w:rPr>
        <w:t>os filtros usados em cada requisição</w:t>
      </w:r>
      <w:r w:rsidR="0077769C">
        <w:rPr>
          <w:rFonts w:ascii="Arial" w:hAnsi="Arial" w:cs="Arial"/>
        </w:rPr>
        <w:t>;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7" w:name="_Toc232079347"/>
      <w:r>
        <w:lastRenderedPageBreak/>
        <w:t>4</w:t>
      </w:r>
      <w:r w:rsidR="00D55ABD" w:rsidRPr="004F10EA">
        <w:t xml:space="preserve"> </w:t>
      </w:r>
      <w:r w:rsidR="0002751C" w:rsidRPr="004F10EA">
        <w:t>DOCUMENTAÇÃO</w:t>
      </w:r>
      <w:bookmarkEnd w:id="27"/>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26302695"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 do sistema em casos de uso [10],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8" w:name="_Toc232079348"/>
      <w:r>
        <w:t>4</w:t>
      </w:r>
      <w:r w:rsidR="004E25EE" w:rsidRPr="004F10EA">
        <w:t>.1 USUÁRIOS</w:t>
      </w:r>
      <w:bookmarkEnd w:id="28"/>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29" w:name="_Toc232079349"/>
      <w:r>
        <w:t>4</w:t>
      </w:r>
      <w:r w:rsidR="004E25EE" w:rsidRPr="004F10EA">
        <w:t>.1.1 REGISTRAR USUÁRIO</w:t>
      </w:r>
      <w:bookmarkEnd w:id="29"/>
    </w:p>
    <w:p w14:paraId="743B2BB3" w14:textId="77777777" w:rsidR="004E25EE" w:rsidRPr="004F10EA" w:rsidRDefault="004E25EE" w:rsidP="004F10EA">
      <w:pPr>
        <w:spacing w:line="360" w:lineRule="auto"/>
        <w:rPr>
          <w:rFonts w:ascii="Arial" w:hAnsi="Arial" w:cs="Arial"/>
        </w:rPr>
      </w:pPr>
    </w:p>
    <w:p w14:paraId="1D086F16" w14:textId="697511C6"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conforme mostrado na</w:t>
      </w:r>
      <w:r w:rsidR="00694D59">
        <w:rPr>
          <w:rFonts w:cs="Arial"/>
        </w:rPr>
        <w:t xml:space="preserve"> </w:t>
      </w:r>
      <w:r w:rsidR="00694D59">
        <w:rPr>
          <w:rFonts w:cs="Arial"/>
          <w:b/>
        </w:rPr>
        <w:t>FIG. 4.1</w:t>
      </w:r>
      <w:r w:rsidRPr="004F10EA">
        <w:rPr>
          <w:rFonts w:cs="Arial"/>
        </w:rPr>
        <w:t xml:space="preserve">: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081DE9AD" w:rsidR="004E25EE" w:rsidRDefault="001D66BE" w:rsidP="00E14786">
      <w:pPr>
        <w:pStyle w:val="NormalIP"/>
        <w:jc w:val="center"/>
        <w:rPr>
          <w:rFonts w:cs="Arial"/>
          <w:sz w:val="20"/>
          <w:szCs w:val="20"/>
          <w:shd w:val="clear" w:color="auto" w:fill="FFFFFF"/>
        </w:rPr>
      </w:pPr>
      <w:r w:rsidRPr="00694D59">
        <w:rPr>
          <w:rFonts w:cs="Arial"/>
          <w:b/>
          <w:sz w:val="20"/>
          <w:szCs w:val="20"/>
          <w:shd w:val="clear" w:color="auto" w:fill="FFFFFF"/>
        </w:rPr>
        <w:t>FIG. 4</w:t>
      </w:r>
      <w:r w:rsidR="00E14786" w:rsidRPr="00694D59">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30" w:name="_Toc232079350"/>
      <w:r>
        <w:t>4</w:t>
      </w:r>
      <w:r w:rsidR="004E25EE" w:rsidRPr="004F10EA">
        <w:t>.1.2 LOGIN</w:t>
      </w:r>
      <w:bookmarkEnd w:id="30"/>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5B2E89CB"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.2</w:t>
      </w:r>
      <w:r w:rsidR="00E14786"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140C3D06"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31" w:name="_Toc232079351"/>
      <w:r>
        <w:t>4</w:t>
      </w:r>
      <w:r w:rsidR="004E25EE" w:rsidRPr="004F10EA">
        <w:t>.1.3 LOGOUT</w:t>
      </w:r>
      <w:bookmarkEnd w:id="31"/>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2" w:name="_Toc232079352"/>
      <w:r>
        <w:t>4</w:t>
      </w:r>
      <w:r w:rsidR="004E25EE" w:rsidRPr="004F10EA">
        <w:t>.1.4 EDITAR DADOS</w:t>
      </w:r>
      <w:bookmarkEnd w:id="32"/>
    </w:p>
    <w:p w14:paraId="14C7D449" w14:textId="77777777" w:rsidR="004F10EA" w:rsidRPr="004F10EA" w:rsidRDefault="004F10EA" w:rsidP="00366BB1">
      <w:pPr>
        <w:spacing w:line="360" w:lineRule="auto"/>
      </w:pPr>
    </w:p>
    <w:p w14:paraId="136CC9B2" w14:textId="515949E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xml:space="preserve">, cuja tela está representada </w:t>
      </w:r>
      <w:r w:rsidR="00694D59">
        <w:rPr>
          <w:rFonts w:cs="Arial"/>
        </w:rPr>
        <w:lastRenderedPageBreak/>
        <w:t xml:space="preserve">na </w:t>
      </w:r>
      <w:r w:rsidR="00694D59">
        <w:rPr>
          <w:rFonts w:cs="Arial"/>
          <w:b/>
        </w:rPr>
        <w:t>FIG. 4.4</w:t>
      </w:r>
      <w:r w:rsidRPr="004F10EA">
        <w:rPr>
          <w:rFonts w:cs="Arial"/>
        </w:rPr>
        <w:t>:</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55EF3360"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3" w:name="_Toc232079353"/>
      <w:r>
        <w:t>4</w:t>
      </w:r>
      <w:r w:rsidR="009A271F" w:rsidRPr="004F10EA">
        <w:t>.2 PESQUISAS</w:t>
      </w:r>
      <w:bookmarkEnd w:id="33"/>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33AA54F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w:t>
      </w:r>
      <w:r w:rsidR="00694D59">
        <w:rPr>
          <w:rFonts w:ascii="Arial" w:hAnsi="Arial" w:cs="Arial"/>
        </w:rPr>
        <w:t xml:space="preserve"> (</w:t>
      </w:r>
      <w:proofErr w:type="spellStart"/>
      <w:r w:rsidR="00694D59">
        <w:rPr>
          <w:rFonts w:ascii="Arial" w:hAnsi="Arial" w:cs="Arial"/>
          <w:i/>
        </w:rPr>
        <w:t>Utilities</w:t>
      </w:r>
      <w:proofErr w:type="spellEnd"/>
      <w:r w:rsidR="00694D59" w:rsidRPr="00694D59">
        <w:rPr>
          <w:rFonts w:ascii="Arial" w:hAnsi="Arial" w:cs="Arial"/>
        </w:rPr>
        <w:t>)</w:t>
      </w:r>
      <w:r w:rsidRPr="004F10EA">
        <w:rPr>
          <w:rFonts w:ascii="Arial" w:hAnsi="Arial" w:cs="Arial"/>
        </w:rPr>
        <w:t>: Neste grupo o usuário consegue acessar informações sobre hospitais, delegacias e corpos de bombeiros.</w:t>
      </w:r>
    </w:p>
    <w:p w14:paraId="10A1AD74" w14:textId="510CD9A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w:t>
      </w:r>
      <w:r w:rsidR="00694D59">
        <w:rPr>
          <w:rFonts w:ascii="Arial" w:hAnsi="Arial" w:cs="Arial"/>
        </w:rPr>
        <w:t xml:space="preserve"> (</w:t>
      </w:r>
      <w:proofErr w:type="spellStart"/>
      <w:r w:rsidR="00694D59">
        <w:rPr>
          <w:rFonts w:ascii="Arial" w:hAnsi="Arial" w:cs="Arial"/>
          <w:i/>
        </w:rPr>
        <w:t>Restaurants</w:t>
      </w:r>
      <w:proofErr w:type="spellEnd"/>
      <w:r w:rsidR="00694D59">
        <w:rPr>
          <w:rFonts w:ascii="Arial" w:hAnsi="Arial" w:cs="Arial"/>
        </w:rPr>
        <w:t>)</w:t>
      </w:r>
      <w:r w:rsidRPr="004F10EA">
        <w:rPr>
          <w:rFonts w:ascii="Arial" w:hAnsi="Arial" w:cs="Arial"/>
        </w:rPr>
        <w:t>: Este grupo fornece ao usuário informações sobre restaurantes na cidade.</w:t>
      </w:r>
    </w:p>
    <w:p w14:paraId="5AA4D621" w14:textId="12BD8905"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Lazer</w:t>
      </w:r>
      <w:r w:rsidR="00694D59">
        <w:rPr>
          <w:rFonts w:ascii="Arial" w:hAnsi="Arial" w:cs="Arial"/>
        </w:rPr>
        <w:t xml:space="preserve"> (</w:t>
      </w:r>
      <w:proofErr w:type="spellStart"/>
      <w:r w:rsidR="00694D59">
        <w:rPr>
          <w:rFonts w:ascii="Arial" w:hAnsi="Arial" w:cs="Arial"/>
          <w:i/>
        </w:rPr>
        <w:t>Entertainment</w:t>
      </w:r>
      <w:proofErr w:type="spellEnd"/>
      <w:r w:rsidR="00694D59">
        <w:rPr>
          <w:rFonts w:ascii="Arial" w:hAnsi="Arial" w:cs="Arial"/>
        </w:rPr>
        <w:t>)</w:t>
      </w:r>
      <w:r w:rsidRPr="004F10EA">
        <w:rPr>
          <w:rFonts w:ascii="Arial" w:hAnsi="Arial" w:cs="Arial"/>
        </w:rPr>
        <w:t>: São fornecidas informações sob</w:t>
      </w:r>
      <w:r>
        <w:rPr>
          <w:rFonts w:ascii="Arial" w:hAnsi="Arial" w:cs="Arial"/>
        </w:rPr>
        <w:t>re eventos</w:t>
      </w:r>
      <w:r w:rsidRPr="004F10EA">
        <w:rPr>
          <w:rFonts w:ascii="Arial" w:hAnsi="Arial" w:cs="Arial"/>
        </w:rPr>
        <w:t xml:space="preserve"> realizados na cidade</w:t>
      </w:r>
      <w:r w:rsidR="005257EC" w:rsidRPr="004F10EA">
        <w:rPr>
          <w:rFonts w:ascii="Arial" w:hAnsi="Arial" w:cs="Arial"/>
        </w:rPr>
        <w:t>.</w:t>
      </w:r>
    </w:p>
    <w:p w14:paraId="3ECD7E73" w14:textId="3581B854"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Hospedagem</w:t>
      </w:r>
      <w:r w:rsidR="00694D59">
        <w:rPr>
          <w:rFonts w:ascii="Arial" w:hAnsi="Arial" w:cs="Arial"/>
        </w:rPr>
        <w:t xml:space="preserve"> (</w:t>
      </w:r>
      <w:proofErr w:type="spellStart"/>
      <w:r w:rsidR="00694D59">
        <w:rPr>
          <w:rFonts w:ascii="Arial" w:hAnsi="Arial" w:cs="Arial"/>
          <w:i/>
        </w:rPr>
        <w:t>Inn</w:t>
      </w:r>
      <w:proofErr w:type="spellEnd"/>
      <w:r w:rsidR="00694D59">
        <w:rPr>
          <w:rFonts w:ascii="Arial" w:hAnsi="Arial" w:cs="Arial"/>
        </w:rPr>
        <w:t>)</w:t>
      </w:r>
      <w:r w:rsidRPr="004F10EA">
        <w:rPr>
          <w:rFonts w:ascii="Arial" w:hAnsi="Arial" w:cs="Arial"/>
        </w:rPr>
        <w:t>: O usuário tem acesso a informações</w:t>
      </w:r>
      <w:r>
        <w:rPr>
          <w:rFonts w:ascii="Arial" w:hAnsi="Arial" w:cs="Arial"/>
        </w:rPr>
        <w:t xml:space="preserve"> sobre hotéis e outros tipos de hospedagens na cidade</w:t>
      </w:r>
      <w:r w:rsidR="00E82DD5" w:rsidRPr="004F10EA">
        <w:rPr>
          <w:rFonts w:ascii="Arial" w:hAnsi="Arial" w:cs="Arial"/>
        </w:rPr>
        <w:t>.</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7129267F"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sidR="00694D59">
        <w:rPr>
          <w:rFonts w:cs="Arial"/>
          <w:b/>
          <w:sz w:val="20"/>
          <w:szCs w:val="20"/>
          <w:shd w:val="clear" w:color="auto" w:fill="FFFFFF"/>
        </w:rPr>
        <w:t>.5</w:t>
      </w:r>
      <w:r w:rsidRPr="00375706">
        <w:rPr>
          <w:rFonts w:cs="Arial"/>
          <w:b/>
          <w:sz w:val="20"/>
          <w:szCs w:val="20"/>
          <w:shd w:val="clear" w:color="auto" w:fill="FFFFFF"/>
        </w:rPr>
        <w:t xml:space="preserve">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4" w:name="_Toc232079354"/>
      <w:r>
        <w:lastRenderedPageBreak/>
        <w:t>4</w:t>
      </w:r>
      <w:r w:rsidR="00595B27" w:rsidRPr="004F10EA">
        <w:t>.2.1 UTILIDADE PÚBLICA</w:t>
      </w:r>
      <w:bookmarkEnd w:id="34"/>
    </w:p>
    <w:p w14:paraId="7C4D31CF" w14:textId="77777777" w:rsidR="004F10EA" w:rsidRPr="004F10EA" w:rsidRDefault="004F10EA" w:rsidP="00366BB1">
      <w:pPr>
        <w:spacing w:line="360" w:lineRule="auto"/>
      </w:pPr>
    </w:p>
    <w:p w14:paraId="0D1FF909" w14:textId="224522EB"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 xml:space="preserve">busca está representado na </w:t>
      </w:r>
      <w:r w:rsidR="00694D59">
        <w:rPr>
          <w:rFonts w:cs="Arial"/>
          <w:b/>
        </w:rPr>
        <w:t>FIG. 4.6</w:t>
      </w:r>
      <w:r w:rsidR="00594D02" w:rsidRPr="004F10EA">
        <w:rPr>
          <w:rFonts w:cs="Arial"/>
        </w:rPr>
        <w:t>:</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91072F5" w:rsidR="00594D02" w:rsidRDefault="00694D59" w:rsidP="00E14786">
      <w:pPr>
        <w:pStyle w:val="NormalIP"/>
        <w:jc w:val="center"/>
        <w:rPr>
          <w:rFonts w:cs="Arial"/>
          <w:sz w:val="20"/>
          <w:szCs w:val="20"/>
          <w:shd w:val="clear" w:color="auto" w:fill="FFFFFF"/>
        </w:rPr>
      </w:pPr>
      <w:r>
        <w:rPr>
          <w:rFonts w:cs="Arial"/>
          <w:b/>
          <w:sz w:val="20"/>
          <w:szCs w:val="20"/>
          <w:shd w:val="clear" w:color="auto" w:fill="FFFFFF"/>
        </w:rPr>
        <w:t>FIG. 4.6</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sidR="00D80C3E">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718E1C34"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0B6AFBA8" w:rsidR="00BF43E0" w:rsidRDefault="00694D59" w:rsidP="004F10EA">
      <w:pPr>
        <w:pStyle w:val="NormalIP"/>
        <w:rPr>
          <w:rFonts w:cs="Arial"/>
        </w:rPr>
      </w:pPr>
      <w:r>
        <w:rPr>
          <w:rFonts w:cs="Arial"/>
        </w:rPr>
        <w:t xml:space="preserve">Em </w:t>
      </w:r>
      <w:r>
        <w:rPr>
          <w:rFonts w:cs="Arial"/>
          <w:b/>
        </w:rPr>
        <w:t xml:space="preserve">FIG. 4.7 </w:t>
      </w:r>
      <w:r>
        <w:rPr>
          <w:rFonts w:cs="Arial"/>
        </w:rPr>
        <w:t xml:space="preserve">e </w:t>
      </w:r>
      <w:r>
        <w:rPr>
          <w:rFonts w:cs="Arial"/>
          <w:b/>
        </w:rPr>
        <w:t xml:space="preserve"> FIG. 4.8 </w:t>
      </w:r>
      <w:r>
        <w:rPr>
          <w:rFonts w:cs="Arial"/>
        </w:rPr>
        <w:t>são</w:t>
      </w:r>
      <w:r w:rsidR="00DA2FCA" w:rsidRPr="004F10EA">
        <w:rPr>
          <w:rFonts w:cs="Arial"/>
        </w:rPr>
        <w:t xml:space="preserve">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6A28C50A"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.7</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03B35F72"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.8</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5" w:name="_Toc232079355"/>
      <w:r>
        <w:t>4</w:t>
      </w:r>
      <w:r w:rsidR="009F5720" w:rsidRPr="004F10EA">
        <w:t>.2.2 RESTAURANTES</w:t>
      </w:r>
      <w:bookmarkEnd w:id="35"/>
    </w:p>
    <w:p w14:paraId="2894E019" w14:textId="77777777" w:rsidR="004F10EA" w:rsidRPr="004F10EA" w:rsidRDefault="004F10EA" w:rsidP="00366BB1">
      <w:pPr>
        <w:spacing w:line="360" w:lineRule="auto"/>
      </w:pPr>
    </w:p>
    <w:p w14:paraId="701FB50B" w14:textId="755E89FB"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w:t>
      </w:r>
      <w:r w:rsidR="00694D59">
        <w:rPr>
          <w:rFonts w:cs="Arial"/>
        </w:rPr>
        <w:t xml:space="preserve"> representado na imagem da </w:t>
      </w:r>
      <w:r w:rsidR="00694D59">
        <w:rPr>
          <w:rFonts w:cs="Arial"/>
          <w:b/>
        </w:rPr>
        <w:t>FIG. 4.9</w:t>
      </w:r>
      <w:r w:rsidR="00372127" w:rsidRPr="004F10EA">
        <w:rPr>
          <w:rFonts w:cs="Arial"/>
        </w:rPr>
        <w:t>:</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16899CE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.9</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6E0502E"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6" w:name="_Toc232079356"/>
      <w:r>
        <w:t>4</w:t>
      </w:r>
      <w:r w:rsidR="00055483" w:rsidRPr="004F10EA">
        <w:t xml:space="preserve">.2.3 </w:t>
      </w:r>
      <w:r w:rsidR="000B10D6">
        <w:t>H</w:t>
      </w:r>
      <w:r w:rsidR="00C017A5" w:rsidRPr="00C017A5">
        <w:t>OSPEDAGEM</w:t>
      </w:r>
      <w:bookmarkEnd w:id="36"/>
    </w:p>
    <w:p w14:paraId="7265F373" w14:textId="77777777" w:rsidR="004F10EA" w:rsidRPr="004F10EA" w:rsidRDefault="004F10EA" w:rsidP="00366BB1">
      <w:pPr>
        <w:spacing w:line="360" w:lineRule="auto"/>
      </w:pPr>
    </w:p>
    <w:p w14:paraId="0942B41F" w14:textId="34A22B27"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6809F6">
        <w:rPr>
          <w:rFonts w:cs="Arial"/>
        </w:rPr>
        <w:t xml:space="preserve">Na </w:t>
      </w:r>
      <w:r w:rsidR="006809F6">
        <w:rPr>
          <w:rFonts w:cs="Arial"/>
          <w:b/>
        </w:rPr>
        <w:t>FIG. 4.10</w:t>
      </w:r>
      <w:r w:rsidR="001E2B9B" w:rsidRPr="004F10EA">
        <w:rPr>
          <w:rFonts w:cs="Arial"/>
        </w:rPr>
        <w:t xml:space="preserve">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lastRenderedPageBreak/>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530264D2"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.10</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7" w:name="_Toc232079357"/>
      <w:r>
        <w:t>4</w:t>
      </w:r>
      <w:r w:rsidR="00F12DAE" w:rsidRPr="004F10EA">
        <w:t>.2.4</w:t>
      </w:r>
      <w:r w:rsidR="00964916" w:rsidRPr="004F10EA">
        <w:t xml:space="preserve"> </w:t>
      </w:r>
      <w:r w:rsidR="00C017A5">
        <w:t>ENTRETENIMENTO</w:t>
      </w:r>
      <w:bookmarkEnd w:id="37"/>
    </w:p>
    <w:p w14:paraId="4C3970D9" w14:textId="77777777" w:rsidR="004F10EA" w:rsidRPr="004F10EA" w:rsidRDefault="004F10EA" w:rsidP="00366BB1">
      <w:pPr>
        <w:spacing w:line="360" w:lineRule="auto"/>
      </w:pPr>
    </w:p>
    <w:p w14:paraId="07C3B870" w14:textId="13954491"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w:t>
      </w:r>
      <w:r w:rsidR="00704EAA">
        <w:rPr>
          <w:rFonts w:cs="Arial"/>
        </w:rPr>
        <w:t xml:space="preserve">Na </w:t>
      </w:r>
      <w:r w:rsidR="00704EAA">
        <w:rPr>
          <w:rFonts w:cs="Arial"/>
          <w:b/>
        </w:rPr>
        <w:t>FIG. 4.1</w:t>
      </w:r>
      <w:r w:rsidR="006809F6">
        <w:rPr>
          <w:rFonts w:cs="Arial"/>
          <w:b/>
        </w:rPr>
        <w:t>1</w:t>
      </w:r>
      <w:r w:rsidR="00CA2135" w:rsidRPr="004F10EA">
        <w:rPr>
          <w:rFonts w:cs="Arial"/>
        </w:rPr>
        <w:t xml:space="preserve"> a seguir 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lastRenderedPageBreak/>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1EBDC71D"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8" w:name="_Toc232079358"/>
      <w:r w:rsidRPr="004F10EA">
        <w:t>3.3 GERENCIAMENTO DE PREFERÊNCIAS</w:t>
      </w:r>
      <w:bookmarkEnd w:id="38"/>
    </w:p>
    <w:p w14:paraId="52AB083A" w14:textId="77777777" w:rsidR="004F10EA" w:rsidRPr="004F10EA" w:rsidRDefault="004F10EA" w:rsidP="00366BB1">
      <w:pPr>
        <w:spacing w:line="360" w:lineRule="auto"/>
      </w:pPr>
    </w:p>
    <w:p w14:paraId="7C9FACF9" w14:textId="5C065512"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0092011A">
        <w:rPr>
          <w:rFonts w:cs="Arial"/>
        </w:rPr>
        <w:t xml:space="preserve"> para alterar</w:t>
      </w:r>
      <w:r w:rsidRPr="004F10EA">
        <w:rPr>
          <w:rFonts w:cs="Arial"/>
        </w:rPr>
        <w:t xml:space="preserve">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w:t>
      </w:r>
      <w:r w:rsidRPr="004F10EA">
        <w:rPr>
          <w:rFonts w:cs="Arial"/>
        </w:rPr>
        <w:lastRenderedPageBreak/>
        <w:t xml:space="preserve">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4F8D5CFF"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w:t>
      </w:r>
      <w:r w:rsidR="0092011A">
        <w:rPr>
          <w:rFonts w:cs="Arial"/>
        </w:rPr>
        <w:t>s com as informações das preferê</w:t>
      </w:r>
      <w:r w:rsidRPr="004F10EA">
        <w:rPr>
          <w:rFonts w:cs="Arial"/>
        </w:rPr>
        <w:t>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39" w:name="_Toc232079359"/>
      <w:r>
        <w:lastRenderedPageBreak/>
        <w:t>5</w:t>
      </w:r>
      <w:r w:rsidR="002A7EDD" w:rsidRPr="004F10EA">
        <w:t xml:space="preserve"> CONCLUSÃO</w:t>
      </w:r>
      <w:bookmarkEnd w:id="39"/>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56F6196E" w:rsidR="002A7EDD" w:rsidRPr="004F10EA" w:rsidRDefault="002A7EDD" w:rsidP="004F10EA">
      <w:pPr>
        <w:pStyle w:val="NormalIP"/>
        <w:ind w:firstLine="432"/>
        <w:jc w:val="left"/>
        <w:rPr>
          <w:rFonts w:cs="Arial"/>
        </w:rPr>
      </w:pPr>
      <w:r w:rsidRPr="004F10EA">
        <w:rPr>
          <w:rFonts w:cs="Arial"/>
        </w:rPr>
        <w:t>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5428A30E"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w:t>
      </w:r>
      <w:r w:rsidR="00455771">
        <w:rPr>
          <w:rFonts w:cs="Arial"/>
        </w:rPr>
        <w:t>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68612324"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w:t>
      </w:r>
      <w:r w:rsidR="004F455F">
        <w:rPr>
          <w:rFonts w:cs="Arial"/>
        </w:rPr>
        <w:t>is bonito. Além disso, as buscas</w:t>
      </w:r>
      <w:r w:rsidRPr="004F10EA">
        <w:rPr>
          <w:rFonts w:cs="Arial"/>
        </w:rPr>
        <w:t xml:space="preserve"> poderiam ser mais inteligentes, para tratar possíveis erros de </w:t>
      </w:r>
      <w:r w:rsidRPr="004F10EA">
        <w:rPr>
          <w:rFonts w:cs="Arial"/>
        </w:rPr>
        <w:lastRenderedPageBreak/>
        <w:t>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40" w:name="_Toc232079360"/>
      <w:r>
        <w:lastRenderedPageBreak/>
        <w:t>6</w:t>
      </w:r>
      <w:r w:rsidR="00E37753" w:rsidRPr="00375706">
        <w:t xml:space="preserve"> REFERÊNCIAS BIBLIOGRÁFICAS</w:t>
      </w:r>
      <w:bookmarkEnd w:id="40"/>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B540C">
      <w:pPr>
        <w:spacing w:line="360" w:lineRule="auto"/>
        <w:jc w:val="both"/>
        <w:rPr>
          <w:rFonts w:ascii="Arial" w:hAnsi="Arial" w:cs="Arial"/>
        </w:rPr>
      </w:pPr>
      <w:r>
        <w:rPr>
          <w:rFonts w:ascii="Arial" w:hAnsi="Arial" w:cs="Arial"/>
        </w:rPr>
        <w:t>Acesso em 2 de Junho de 2013.</w:t>
      </w:r>
    </w:p>
    <w:p w14:paraId="6148A484" w14:textId="217B0A14" w:rsidR="00EB540C" w:rsidRDefault="00EB540C"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EB540C">
        <w:rPr>
          <w:rFonts w:ascii="Arial" w:eastAsia="Times New Roman" w:hAnsi="Arial" w:cs="Arial"/>
          <w:iCs/>
          <w:color w:val="000000"/>
          <w:kern w:val="0"/>
          <w:lang w:eastAsia="en-US"/>
        </w:rPr>
        <w:t>[9]</w:t>
      </w:r>
      <w:r w:rsidR="00523EB2">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ELMASRI</w:t>
      </w:r>
      <w:r w:rsidRPr="00EB540C">
        <w:rPr>
          <w:rFonts w:ascii="Arial" w:eastAsia="Times New Roman" w:hAnsi="Arial" w:cs="Arial"/>
          <w:i/>
          <w:iCs/>
          <w:color w:val="000000"/>
          <w:kern w:val="0"/>
          <w:lang w:eastAsia="en-US"/>
        </w:rPr>
        <w:t xml:space="preserve">, R. </w:t>
      </w:r>
      <w:proofErr w:type="spellStart"/>
      <w:r w:rsidRPr="00EB540C">
        <w:rPr>
          <w:rFonts w:ascii="Arial" w:eastAsia="Times New Roman" w:hAnsi="Arial" w:cs="Arial"/>
          <w:i/>
          <w:iCs/>
          <w:color w:val="000000"/>
          <w:kern w:val="0"/>
          <w:lang w:eastAsia="en-US"/>
        </w:rPr>
        <w:t>and</w:t>
      </w:r>
      <w:proofErr w:type="spellEnd"/>
      <w:r w:rsidRPr="00EB540C">
        <w:rPr>
          <w:rFonts w:ascii="Arial" w:eastAsia="Times New Roman" w:hAnsi="Arial" w:cs="Arial"/>
          <w:i/>
          <w:iCs/>
          <w:color w:val="000000"/>
          <w:kern w:val="0"/>
          <w:lang w:eastAsia="en-US"/>
        </w:rPr>
        <w:t xml:space="preserve"> </w:t>
      </w:r>
      <w:r w:rsidR="00523EB2" w:rsidRPr="00EB540C">
        <w:rPr>
          <w:rFonts w:ascii="Arial" w:eastAsia="Times New Roman" w:hAnsi="Arial" w:cs="Arial"/>
          <w:i/>
          <w:iCs/>
          <w:color w:val="000000"/>
          <w:kern w:val="0"/>
          <w:lang w:eastAsia="en-US"/>
        </w:rPr>
        <w:t>NAVATHE</w:t>
      </w:r>
      <w:r w:rsidRPr="00EB540C">
        <w:rPr>
          <w:rFonts w:ascii="Arial" w:eastAsia="Times New Roman" w:hAnsi="Arial" w:cs="Arial"/>
          <w:i/>
          <w:iCs/>
          <w:color w:val="000000"/>
          <w:kern w:val="0"/>
          <w:lang w:eastAsia="en-US"/>
        </w:rPr>
        <w:t xml:space="preserve">, S.B. </w:t>
      </w:r>
      <w:r w:rsidRPr="00EC13FC">
        <w:rPr>
          <w:rFonts w:ascii="Arial" w:eastAsia="Times New Roman" w:hAnsi="Arial" w:cs="Arial"/>
          <w:b/>
          <w:i/>
          <w:iCs/>
          <w:color w:val="000000"/>
          <w:kern w:val="0"/>
          <w:lang w:eastAsia="en-US"/>
        </w:rPr>
        <w:t>Sistemas de Banco de Dados</w:t>
      </w:r>
      <w:r w:rsidRPr="00EB540C">
        <w:rPr>
          <w:rFonts w:ascii="Arial" w:eastAsia="Times New Roman" w:hAnsi="Arial" w:cs="Arial"/>
          <w:i/>
          <w:iCs/>
          <w:color w:val="000000"/>
          <w:kern w:val="0"/>
          <w:lang w:eastAsia="en-US"/>
        </w:rPr>
        <w:t>, 6</w:t>
      </w:r>
      <w:r w:rsidRPr="00EB540C">
        <w:rPr>
          <w:rFonts w:ascii="Arial" w:eastAsia="Times New Roman" w:hAnsi="Arial" w:cs="Arial"/>
          <w:i/>
          <w:iCs/>
          <w:color w:val="000000"/>
          <w:kern w:val="0"/>
          <w:vertAlign w:val="superscript"/>
          <w:lang w:eastAsia="en-US"/>
        </w:rPr>
        <w:t>a</w:t>
      </w:r>
      <w:r w:rsidR="00523EB2">
        <w:rPr>
          <w:rFonts w:ascii="Arial" w:eastAsia="Times New Roman" w:hAnsi="Arial" w:cs="Arial"/>
          <w:i/>
          <w:iCs/>
          <w:color w:val="000000"/>
          <w:kern w:val="0"/>
          <w:lang w:eastAsia="en-US"/>
        </w:rPr>
        <w:t xml:space="preserve"> Ed.</w:t>
      </w:r>
      <w:r w:rsidRPr="00EB540C">
        <w:rPr>
          <w:rFonts w:ascii="Arial" w:eastAsia="Times New Roman" w:hAnsi="Arial" w:cs="Arial"/>
          <w:i/>
          <w:iCs/>
          <w:color w:val="000000"/>
          <w:kern w:val="0"/>
          <w:lang w:eastAsia="en-US"/>
        </w:rPr>
        <w:t>, Pearson/Prentice Hall</w:t>
      </w:r>
      <w:r w:rsidRPr="00EB540C">
        <w:rPr>
          <w:rFonts w:ascii="Arial" w:eastAsia="Times New Roman" w:hAnsi="Arial" w:cs="Arial"/>
          <w:i/>
          <w:iCs/>
          <w:color w:val="000000"/>
          <w:kern w:val="0"/>
          <w:lang w:val="en-US" w:eastAsia="en-US"/>
        </w:rPr>
        <w:t> 2011.</w:t>
      </w:r>
    </w:p>
    <w:p w14:paraId="2750A770" w14:textId="56799C03" w:rsidR="00EB540C" w:rsidRPr="00EB540C" w:rsidRDefault="00EB540C" w:rsidP="00EB540C">
      <w:pPr>
        <w:widowControl/>
        <w:suppressAutoHyphens w:val="0"/>
        <w:spacing w:line="360" w:lineRule="auto"/>
        <w:rPr>
          <w:rFonts w:ascii="Arial" w:eastAsia="Times New Roman" w:hAnsi="Arial" w:cs="Arial"/>
          <w:color w:val="000000"/>
          <w:kern w:val="0"/>
          <w:shd w:val="clear" w:color="auto" w:fill="FAFAFA"/>
          <w:lang w:val="en-US" w:eastAsia="en-US"/>
        </w:rPr>
      </w:pPr>
      <w:r>
        <w:rPr>
          <w:rFonts w:ascii="Arial" w:eastAsia="Times New Roman" w:hAnsi="Arial" w:cs="Arial"/>
          <w:color w:val="000000"/>
          <w:kern w:val="0"/>
          <w:shd w:val="clear" w:color="auto" w:fill="FAFAFA"/>
          <w:lang w:val="en-US" w:eastAsia="en-US"/>
        </w:rPr>
        <w:t xml:space="preserve">[10] </w:t>
      </w:r>
      <w:r w:rsidR="00523EB2" w:rsidRPr="00EB540C">
        <w:rPr>
          <w:rFonts w:ascii="Arial" w:eastAsia="Times New Roman" w:hAnsi="Arial" w:cs="Arial"/>
          <w:color w:val="000000"/>
          <w:kern w:val="0"/>
          <w:shd w:val="clear" w:color="auto" w:fill="FAFAFA"/>
          <w:lang w:val="en-US" w:eastAsia="en-US"/>
        </w:rPr>
        <w:t>SOMMERVILLE</w:t>
      </w:r>
      <w:r w:rsidRPr="00EB540C">
        <w:rPr>
          <w:rFonts w:ascii="Arial" w:eastAsia="Times New Roman" w:hAnsi="Arial" w:cs="Arial"/>
          <w:color w:val="000000"/>
          <w:kern w:val="0"/>
          <w:shd w:val="clear" w:color="auto" w:fill="FAFAFA"/>
          <w:lang w:val="en-US" w:eastAsia="en-US"/>
        </w:rPr>
        <w:t xml:space="preserve">, I. </w:t>
      </w:r>
      <w:proofErr w:type="spellStart"/>
      <w:r w:rsidRPr="00EC13FC">
        <w:rPr>
          <w:rFonts w:ascii="Arial" w:eastAsia="Times New Roman" w:hAnsi="Arial" w:cs="Arial"/>
          <w:b/>
          <w:color w:val="000000"/>
          <w:kern w:val="0"/>
          <w:shd w:val="clear" w:color="auto" w:fill="FAFAFA"/>
          <w:lang w:val="en-US" w:eastAsia="en-US"/>
        </w:rPr>
        <w:t>Engenharia</w:t>
      </w:r>
      <w:proofErr w:type="spellEnd"/>
      <w:r w:rsidRPr="00EC13FC">
        <w:rPr>
          <w:rFonts w:ascii="Arial" w:eastAsia="Times New Roman" w:hAnsi="Arial" w:cs="Arial"/>
          <w:b/>
          <w:color w:val="000000"/>
          <w:kern w:val="0"/>
          <w:shd w:val="clear" w:color="auto" w:fill="FAFAFA"/>
          <w:lang w:val="en-US" w:eastAsia="en-US"/>
        </w:rPr>
        <w:t xml:space="preserve"> de Software</w:t>
      </w:r>
      <w:r w:rsidRPr="00EB540C">
        <w:rPr>
          <w:rFonts w:ascii="Arial" w:eastAsia="Times New Roman" w:hAnsi="Arial" w:cs="Arial"/>
          <w:color w:val="000000"/>
          <w:kern w:val="0"/>
          <w:shd w:val="clear" w:color="auto" w:fill="FAFAFA"/>
          <w:lang w:val="en-US" w:eastAsia="en-US"/>
        </w:rPr>
        <w:t>, 9</w:t>
      </w:r>
      <w:r w:rsidR="00523EB2" w:rsidRPr="00523EB2">
        <w:rPr>
          <w:rFonts w:ascii="Arial" w:eastAsia="Times New Roman" w:hAnsi="Arial" w:cs="Arial"/>
          <w:i/>
          <w:iCs/>
          <w:color w:val="000000"/>
          <w:kern w:val="0"/>
          <w:vertAlign w:val="superscript"/>
          <w:lang w:eastAsia="en-US"/>
        </w:rPr>
        <w:t xml:space="preserve"> </w:t>
      </w:r>
      <w:proofErr w:type="gramStart"/>
      <w:r w:rsidR="00523EB2" w:rsidRPr="00EB540C">
        <w:rPr>
          <w:rFonts w:ascii="Arial" w:eastAsia="Times New Roman" w:hAnsi="Arial" w:cs="Arial"/>
          <w:i/>
          <w:iCs/>
          <w:color w:val="000000"/>
          <w:kern w:val="0"/>
          <w:vertAlign w:val="superscript"/>
          <w:lang w:eastAsia="en-US"/>
        </w:rPr>
        <w:t>a</w:t>
      </w:r>
      <w:proofErr w:type="gramEnd"/>
      <w:r w:rsidRPr="00EB540C">
        <w:rPr>
          <w:rFonts w:ascii="Arial" w:eastAsia="Times New Roman" w:hAnsi="Arial" w:cs="Arial"/>
          <w:color w:val="000000"/>
          <w:kern w:val="0"/>
          <w:shd w:val="clear" w:color="auto" w:fill="FAFAFA"/>
          <w:lang w:val="en-US" w:eastAsia="en-US"/>
        </w:rPr>
        <w:t xml:space="preserve"> ed. P</w:t>
      </w:r>
      <w:bookmarkStart w:id="41" w:name="_GoBack"/>
      <w:bookmarkEnd w:id="41"/>
      <w:r w:rsidRPr="00EB540C">
        <w:rPr>
          <w:rFonts w:ascii="Arial" w:eastAsia="Times New Roman" w:hAnsi="Arial" w:cs="Arial"/>
          <w:color w:val="000000"/>
          <w:kern w:val="0"/>
          <w:shd w:val="clear" w:color="auto" w:fill="FAFAFA"/>
          <w:lang w:val="en-US" w:eastAsia="en-US"/>
        </w:rPr>
        <w:t>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bookmarkStart w:id="42" w:name="_Toc232079361"/>
      <w:r>
        <w:lastRenderedPageBreak/>
        <w:t>7</w:t>
      </w:r>
      <w:r w:rsidR="007A0249" w:rsidRPr="00375706">
        <w:t xml:space="preserve"> </w:t>
      </w:r>
      <w:r w:rsidR="007A0249">
        <w:t>ANEXOS</w:t>
      </w:r>
      <w:bookmarkEnd w:id="42"/>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bookmarkStart w:id="43" w:name="_Toc232079362"/>
      <w:r>
        <w:t>7</w:t>
      </w:r>
      <w:r w:rsidR="007A0249" w:rsidRPr="00D1725A">
        <w:t xml:space="preserve">.1 </w:t>
      </w:r>
      <w:r w:rsidR="00E1388F" w:rsidRPr="00D1725A">
        <w:t>ANEXO 1</w:t>
      </w:r>
      <w:bookmarkEnd w:id="43"/>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xml:space="preserve">- Nome: Efetuar </w:t>
      </w:r>
      <w:proofErr w:type="spellStart"/>
      <w:r w:rsidRPr="00D1725A">
        <w:rPr>
          <w:rFonts w:cs="Arial"/>
        </w:rPr>
        <w:t>login</w:t>
      </w:r>
      <w:proofErr w:type="spellEnd"/>
      <w:r w:rsidRPr="00D1725A">
        <w:rPr>
          <w:rFonts w:cs="Arial"/>
        </w:rPr>
        <w:t>.</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 xml:space="preserve">1. O caso de uso começa quando o usuário deseja se </w:t>
      </w:r>
      <w:proofErr w:type="spellStart"/>
      <w:r w:rsidRPr="00D1725A">
        <w:rPr>
          <w:rFonts w:cs="Arial"/>
        </w:rPr>
        <w:t>logar</w:t>
      </w:r>
      <w:proofErr w:type="spellEnd"/>
      <w:r w:rsidRPr="00D1725A">
        <w:rPr>
          <w:rFonts w:cs="Arial"/>
        </w:rPr>
        <w:t xml:space="preserve"> no sistema.</w:t>
      </w:r>
    </w:p>
    <w:p w14:paraId="5882FCB7" w14:textId="77777777" w:rsidR="007A0249" w:rsidRPr="00D1725A" w:rsidRDefault="007A0249" w:rsidP="00D1725A">
      <w:pPr>
        <w:pStyle w:val="NormalIP"/>
        <w:ind w:firstLine="0"/>
        <w:rPr>
          <w:rFonts w:cs="Arial"/>
        </w:rPr>
      </w:pPr>
      <w:r w:rsidRPr="00D1725A">
        <w:rPr>
          <w:rFonts w:cs="Arial"/>
        </w:rPr>
        <w:t xml:space="preserve">2. O sistema apresenta um formulário pedindo </w:t>
      </w:r>
      <w:proofErr w:type="spellStart"/>
      <w:r w:rsidRPr="00D1725A">
        <w:rPr>
          <w:rFonts w:cs="Arial"/>
        </w:rPr>
        <w:t>login</w:t>
      </w:r>
      <w:proofErr w:type="spellEnd"/>
      <w:r w:rsidRPr="00D1725A">
        <w:rPr>
          <w:rFonts w:cs="Arial"/>
        </w:rPr>
        <w:t xml:space="preserve">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 xml:space="preserve">1. No passo 4 do fluxo básico de eventos, se a senha ou o </w:t>
      </w:r>
      <w:proofErr w:type="spellStart"/>
      <w:r w:rsidRPr="00D1725A">
        <w:rPr>
          <w:rFonts w:cs="Arial"/>
        </w:rPr>
        <w:t>login</w:t>
      </w:r>
      <w:proofErr w:type="spellEnd"/>
      <w:r w:rsidRPr="00D1725A">
        <w:rPr>
          <w:rFonts w:cs="Arial"/>
        </w:rPr>
        <w:t xml:space="preserve">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r>
      <w:proofErr w:type="spellStart"/>
      <w:r w:rsidRPr="00D1725A">
        <w:rPr>
          <w:rFonts w:cs="Arial"/>
        </w:rPr>
        <w:t>Fast</w:t>
      </w:r>
      <w:proofErr w:type="spellEnd"/>
      <w:r w:rsidRPr="00D1725A">
        <w:rPr>
          <w:rFonts w:cs="Arial"/>
        </w:rPr>
        <w:t xml:space="preserve"> </w:t>
      </w:r>
      <w:proofErr w:type="spellStart"/>
      <w:r w:rsidRPr="00D1725A">
        <w:rPr>
          <w:rFonts w:cs="Arial"/>
        </w:rPr>
        <w:t>food</w:t>
      </w:r>
      <w:proofErr w:type="spellEnd"/>
      <w:r w:rsidRPr="00D1725A">
        <w:rPr>
          <w:rFonts w:cs="Arial"/>
        </w:rPr>
        <w:t>,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00A6B77F" w:rsidR="007A0249" w:rsidRPr="00D1725A" w:rsidRDefault="007A0249" w:rsidP="00D1725A">
      <w:pPr>
        <w:pStyle w:val="NormalIP"/>
        <w:ind w:firstLine="0"/>
        <w:rPr>
          <w:rFonts w:cs="Arial"/>
        </w:rPr>
      </w:pPr>
      <w:r w:rsidRPr="00D1725A">
        <w:rPr>
          <w:rFonts w:cs="Arial"/>
        </w:rPr>
        <w:t>1. O caso de uso começa quando o usuár</w:t>
      </w:r>
      <w:r w:rsidR="001A5762">
        <w:rPr>
          <w:rFonts w:cs="Arial"/>
        </w:rPr>
        <w:t>io seleciona a opção gerais</w:t>
      </w:r>
      <w:r w:rsidRPr="00D1725A">
        <w:rPr>
          <w:rFonts w:cs="Arial"/>
        </w:rPr>
        <w:t xml:space="preserve">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4D960963" w:rsidR="007A0249" w:rsidRPr="00D1725A" w:rsidRDefault="007A0249" w:rsidP="00D1725A">
      <w:pPr>
        <w:pStyle w:val="NormalIP"/>
        <w:ind w:firstLine="0"/>
        <w:rPr>
          <w:rFonts w:cs="Arial"/>
        </w:rPr>
      </w:pPr>
      <w:r w:rsidRPr="00D1725A">
        <w:rPr>
          <w:rFonts w:cs="Arial"/>
        </w:rPr>
        <w:t>1. O caso de uso começa quando o u</w:t>
      </w:r>
      <w:r w:rsidR="001A5762">
        <w:rPr>
          <w:rFonts w:cs="Arial"/>
        </w:rPr>
        <w:t>suário seleciona a opção hospedagem</w:t>
      </w:r>
      <w:r w:rsidRPr="00D1725A">
        <w:rPr>
          <w:rFonts w:cs="Arial"/>
        </w:rPr>
        <w:t xml:space="preserve">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proofErr w:type="spellStart"/>
      <w:r w:rsidRPr="00D1725A">
        <w:rPr>
          <w:rFonts w:cs="Arial"/>
          <w:i/>
        </w:rPr>
        <w:t>fast</w:t>
      </w:r>
      <w:proofErr w:type="spellEnd"/>
      <w:r w:rsidRPr="00D1725A">
        <w:rPr>
          <w:rFonts w:cs="Arial"/>
          <w:i/>
        </w:rPr>
        <w:t xml:space="preserve"> </w:t>
      </w:r>
      <w:proofErr w:type="spellStart"/>
      <w:r w:rsidRPr="00D1725A">
        <w:rPr>
          <w:rFonts w:cs="Arial"/>
          <w:i/>
        </w:rPr>
        <w:t>food</w:t>
      </w:r>
      <w:proofErr w:type="spellEnd"/>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694D59" w:rsidRDefault="00694D59">
      <w:r>
        <w:separator/>
      </w:r>
    </w:p>
  </w:endnote>
  <w:endnote w:type="continuationSeparator" w:id="0">
    <w:p w14:paraId="18A68DD7" w14:textId="77777777" w:rsidR="00694D59" w:rsidRDefault="00694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694D59" w:rsidRDefault="00694D59">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694D59" w:rsidRDefault="00694D59">
    <w:pPr>
      <w:pStyle w:val="Footer"/>
      <w:jc w:val="center"/>
    </w:pPr>
    <w:r>
      <w:rPr>
        <w:rStyle w:val="PageNumber"/>
      </w:rPr>
      <w:fldChar w:fldCharType="begin"/>
    </w:r>
    <w:r>
      <w:rPr>
        <w:rStyle w:val="PageNumber"/>
      </w:rPr>
      <w:instrText xml:space="preserve"> PAGE </w:instrText>
    </w:r>
    <w:r>
      <w:rPr>
        <w:rStyle w:val="PageNumber"/>
      </w:rPr>
      <w:fldChar w:fldCharType="separate"/>
    </w:r>
    <w:r w:rsidR="00EC13FC">
      <w:rPr>
        <w:rStyle w:val="PageNumber"/>
        <w:noProof/>
      </w:rPr>
      <w:t>35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694D59" w:rsidRDefault="00694D59">
      <w:r>
        <w:separator/>
      </w:r>
    </w:p>
  </w:footnote>
  <w:footnote w:type="continuationSeparator" w:id="0">
    <w:p w14:paraId="6C1AF31A" w14:textId="77777777" w:rsidR="00694D59" w:rsidRDefault="00694D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6E78"/>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543E1"/>
    <w:rsid w:val="001577C5"/>
    <w:rsid w:val="001629C2"/>
    <w:rsid w:val="001717F8"/>
    <w:rsid w:val="00175876"/>
    <w:rsid w:val="001764F9"/>
    <w:rsid w:val="0017662E"/>
    <w:rsid w:val="001846EA"/>
    <w:rsid w:val="00186523"/>
    <w:rsid w:val="001907C2"/>
    <w:rsid w:val="00190D31"/>
    <w:rsid w:val="001A5762"/>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528B"/>
    <w:rsid w:val="00236577"/>
    <w:rsid w:val="00242039"/>
    <w:rsid w:val="00243952"/>
    <w:rsid w:val="00244C5B"/>
    <w:rsid w:val="0024631E"/>
    <w:rsid w:val="00247659"/>
    <w:rsid w:val="00254BB5"/>
    <w:rsid w:val="00260108"/>
    <w:rsid w:val="00261671"/>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D24CB"/>
    <w:rsid w:val="002D46DA"/>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A6E66"/>
    <w:rsid w:val="003C33F6"/>
    <w:rsid w:val="003C36B0"/>
    <w:rsid w:val="003C524F"/>
    <w:rsid w:val="003E1CD1"/>
    <w:rsid w:val="003E6105"/>
    <w:rsid w:val="003F0D40"/>
    <w:rsid w:val="00403BCE"/>
    <w:rsid w:val="00407F79"/>
    <w:rsid w:val="00410B9C"/>
    <w:rsid w:val="00417C70"/>
    <w:rsid w:val="00417D48"/>
    <w:rsid w:val="00426360"/>
    <w:rsid w:val="00432C68"/>
    <w:rsid w:val="0043401F"/>
    <w:rsid w:val="0043528C"/>
    <w:rsid w:val="0045034A"/>
    <w:rsid w:val="004532A4"/>
    <w:rsid w:val="00455771"/>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455F"/>
    <w:rsid w:val="004F503C"/>
    <w:rsid w:val="004F757E"/>
    <w:rsid w:val="0050379E"/>
    <w:rsid w:val="00504EF2"/>
    <w:rsid w:val="00507F7C"/>
    <w:rsid w:val="0051304E"/>
    <w:rsid w:val="005137E1"/>
    <w:rsid w:val="005166C4"/>
    <w:rsid w:val="00523B07"/>
    <w:rsid w:val="00523EB2"/>
    <w:rsid w:val="00524C63"/>
    <w:rsid w:val="005257EC"/>
    <w:rsid w:val="00527178"/>
    <w:rsid w:val="00533844"/>
    <w:rsid w:val="0053775A"/>
    <w:rsid w:val="00540468"/>
    <w:rsid w:val="00541647"/>
    <w:rsid w:val="00546967"/>
    <w:rsid w:val="00552677"/>
    <w:rsid w:val="00552C7B"/>
    <w:rsid w:val="00553EB6"/>
    <w:rsid w:val="00556CBE"/>
    <w:rsid w:val="00561075"/>
    <w:rsid w:val="005613D3"/>
    <w:rsid w:val="00561C99"/>
    <w:rsid w:val="0057113C"/>
    <w:rsid w:val="0057332B"/>
    <w:rsid w:val="00574518"/>
    <w:rsid w:val="005800CA"/>
    <w:rsid w:val="00582DF5"/>
    <w:rsid w:val="005861D8"/>
    <w:rsid w:val="005868AC"/>
    <w:rsid w:val="005918DF"/>
    <w:rsid w:val="00594578"/>
    <w:rsid w:val="00594D02"/>
    <w:rsid w:val="00595B27"/>
    <w:rsid w:val="00597CBD"/>
    <w:rsid w:val="005B1985"/>
    <w:rsid w:val="005B503B"/>
    <w:rsid w:val="005C186B"/>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09F6"/>
    <w:rsid w:val="00687721"/>
    <w:rsid w:val="00692DC7"/>
    <w:rsid w:val="00694D59"/>
    <w:rsid w:val="006952B1"/>
    <w:rsid w:val="00695BCB"/>
    <w:rsid w:val="00696189"/>
    <w:rsid w:val="00697810"/>
    <w:rsid w:val="006A6632"/>
    <w:rsid w:val="006B1D2A"/>
    <w:rsid w:val="006B74DB"/>
    <w:rsid w:val="006C3F2A"/>
    <w:rsid w:val="006D04E4"/>
    <w:rsid w:val="006E317A"/>
    <w:rsid w:val="006E4ED7"/>
    <w:rsid w:val="006F4308"/>
    <w:rsid w:val="006F6CD1"/>
    <w:rsid w:val="0070107F"/>
    <w:rsid w:val="00704EAA"/>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22B"/>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464C5"/>
    <w:rsid w:val="008548EC"/>
    <w:rsid w:val="00860F86"/>
    <w:rsid w:val="00871FB1"/>
    <w:rsid w:val="0087310E"/>
    <w:rsid w:val="00873687"/>
    <w:rsid w:val="0089331F"/>
    <w:rsid w:val="008966D4"/>
    <w:rsid w:val="008B0ADA"/>
    <w:rsid w:val="008B13AF"/>
    <w:rsid w:val="008B160E"/>
    <w:rsid w:val="008C2505"/>
    <w:rsid w:val="008C2A50"/>
    <w:rsid w:val="008C2A57"/>
    <w:rsid w:val="008C3EE1"/>
    <w:rsid w:val="008C3EFC"/>
    <w:rsid w:val="008D219F"/>
    <w:rsid w:val="008D7AF3"/>
    <w:rsid w:val="008E699C"/>
    <w:rsid w:val="008E69E5"/>
    <w:rsid w:val="008F0BAA"/>
    <w:rsid w:val="008F1C89"/>
    <w:rsid w:val="0090514E"/>
    <w:rsid w:val="009056B3"/>
    <w:rsid w:val="00911AD2"/>
    <w:rsid w:val="0091223B"/>
    <w:rsid w:val="00912B2D"/>
    <w:rsid w:val="0092011A"/>
    <w:rsid w:val="0092156A"/>
    <w:rsid w:val="00926E5A"/>
    <w:rsid w:val="009315DF"/>
    <w:rsid w:val="00931BD9"/>
    <w:rsid w:val="00931D2D"/>
    <w:rsid w:val="00935E56"/>
    <w:rsid w:val="00937461"/>
    <w:rsid w:val="009418FF"/>
    <w:rsid w:val="00944033"/>
    <w:rsid w:val="00944E82"/>
    <w:rsid w:val="00945932"/>
    <w:rsid w:val="0095721F"/>
    <w:rsid w:val="00960862"/>
    <w:rsid w:val="00962378"/>
    <w:rsid w:val="00964916"/>
    <w:rsid w:val="009700CF"/>
    <w:rsid w:val="00970632"/>
    <w:rsid w:val="00974A78"/>
    <w:rsid w:val="0097590B"/>
    <w:rsid w:val="00976942"/>
    <w:rsid w:val="0098506F"/>
    <w:rsid w:val="009868BE"/>
    <w:rsid w:val="00990133"/>
    <w:rsid w:val="009952A2"/>
    <w:rsid w:val="009A1FCE"/>
    <w:rsid w:val="009A271F"/>
    <w:rsid w:val="009A42CA"/>
    <w:rsid w:val="009B3FBB"/>
    <w:rsid w:val="009B42D0"/>
    <w:rsid w:val="009B6FA4"/>
    <w:rsid w:val="009D2EEB"/>
    <w:rsid w:val="009D78D9"/>
    <w:rsid w:val="009E0532"/>
    <w:rsid w:val="009E2E43"/>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136A"/>
    <w:rsid w:val="00B26EE7"/>
    <w:rsid w:val="00B31C7B"/>
    <w:rsid w:val="00B31EA6"/>
    <w:rsid w:val="00B33F32"/>
    <w:rsid w:val="00B34E3B"/>
    <w:rsid w:val="00B36220"/>
    <w:rsid w:val="00B37620"/>
    <w:rsid w:val="00B4337D"/>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2C69"/>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56E0"/>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1FF3"/>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A76B3"/>
    <w:rsid w:val="00EB0E4B"/>
    <w:rsid w:val="00EB3562"/>
    <w:rsid w:val="00EB540C"/>
    <w:rsid w:val="00EB7ED2"/>
    <w:rsid w:val="00EC13FC"/>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E020D"/>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459014">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649DE-BB1A-0F4F-90E2-FA0D688DA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47</Pages>
  <Words>7419</Words>
  <Characters>42293</Characters>
  <Application>Microsoft Macintosh Word</Application>
  <DocSecurity>0</DocSecurity>
  <Lines>352</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49613</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297</cp:revision>
  <cp:lastPrinted>2012-06-13T18:42:00Z</cp:lastPrinted>
  <dcterms:created xsi:type="dcterms:W3CDTF">2012-10-15T23:08:00Z</dcterms:created>
  <dcterms:modified xsi:type="dcterms:W3CDTF">2013-06-17T02:54:00Z</dcterms:modified>
</cp:coreProperties>
</file>